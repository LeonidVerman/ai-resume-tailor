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skn-m072parent-container"/>
        <w:tblW w:w="0" w:type="auto"/>
        <w:tblCellSpacing w:w="0" w:type="dxa"/>
        <w:tblLayout w:type="fixed"/>
        <w:tblLook w:val="05E0"/>
      </w:tblPr>
      <w:tblGrid>
        <w:gridCol w:w="300"/>
        <w:gridCol w:w="3700"/>
        <w:gridCol w:w="300"/>
        <w:gridCol w:w="7940"/>
      </w:tblGrid>
      <w:tr>
        <w:tblPrEx>
          <w:tblW w:w="0" w:type="auto"/>
          <w:tblCellSpacing w:w="0" w:type="dxa"/>
          <w:tblLayout w:type="fixed"/>
          <w:tblLook w:val="05E0"/>
        </w:tblPrEx>
        <w:trPr>
          <w:tblCellSpacing w:w="0" w:type="dxa"/>
        </w:trPr>
        <w:tc>
          <w:tcPr>
            <w:tcW w:w="300" w:type="dxa"/>
            <w:tcMar>
              <w:top w:w="600" w:type="dxa"/>
              <w:left w:w="0" w:type="dxa"/>
              <w:bottom w:w="600" w:type="dxa"/>
              <w:right w:w="0" w:type="dxa"/>
            </w:tcMar>
            <w:vAlign w:val="top"/>
            <w:hideMark/>
          </w:tcPr>
          <w:p>
            <w:pPr>
              <w:rPr>
                <w:rFonts w:ascii="Livvic" w:eastAsia="Livvic" w:hAnsi="Livvic" w:cs="Livvic"/>
                <w:color w:val="434343"/>
                <w:sz w:val="18"/>
                <w:szCs w:val="18"/>
              </w:rPr>
            </w:pPr>
            <w:r>
              <w:pict>
                <v:rect id="_x0000_s1025" style="width:215pt;height:1000pt;margin-top:0;margin-left:0;mso-position-horizontal-relative:page;mso-position-vertical-relative:page;position:absolute;z-index:-251658240" o:allowincell="f" fillcolor="#49443e" stroked="f">
                  <v:path strokeok="f"/>
                </v:rect>
              </w:pict>
            </w:r>
          </w:p>
        </w:tc>
        <w:tc>
          <w:tcPr>
            <w:tcW w:w="3700" w:type="dxa"/>
            <w:tcMar>
              <w:top w:w="600" w:type="dxa"/>
              <w:left w:w="0" w:type="dxa"/>
              <w:bottom w:w="600" w:type="dxa"/>
              <w:right w:w="0" w:type="dxa"/>
            </w:tcMar>
            <w:vAlign w:val="top"/>
            <w:hideMark/>
          </w:tcPr>
          <w:p>
            <w:pPr>
              <w:pStyle w:val="skn-m072prfl-picfield"/>
              <w:spacing w:before="0" w:line="320" w:lineRule="atLeast"/>
              <w:ind w:left="0" w:right="0"/>
              <w:rPr>
                <w:rStyle w:val="skn-m072left-box"/>
                <w:rFonts w:ascii="Livvic" w:eastAsia="Livvic" w:hAnsi="Livvic" w:cs="Livvic"/>
                <w:vanish/>
                <w:sz w:val="336"/>
                <w:szCs w:val="18"/>
              </w:rPr>
            </w:pPr>
          </w:p>
          <w:p>
            <w:pPr>
              <w:pStyle w:val="skn-m072initial-name"/>
              <w:spacing w:before="0" w:line="320" w:lineRule="atLeast"/>
              <w:ind w:left="0" w:right="0"/>
              <w:rPr>
                <w:rStyle w:val="skn-m072left-box"/>
                <w:rFonts w:ascii="Livvic" w:eastAsia="Livvic" w:hAnsi="Livvic" w:cs="Livvic"/>
                <w:b/>
                <w:bCs/>
                <w:vanish/>
                <w:sz w:val="18"/>
                <w:szCs w:val="18"/>
              </w:rPr>
            </w:pPr>
            <w:r>
              <w:rPr>
                <w:rStyle w:val="skn-m072initial-namespan"/>
                <w:rFonts w:ascii="Livvic" w:eastAsia="Livvic" w:hAnsi="Livvic" w:cs="Livvic"/>
                <w:b/>
                <w:bCs/>
                <w:vanish/>
                <w:color w:val="FFFFFF"/>
              </w:rPr>
              <w:t>L</w:t>
            </w:r>
            <w:r>
              <w:rPr>
                <w:rStyle w:val="skn-m072initial-namespan"/>
                <w:rFonts w:ascii="Livvic" w:eastAsia="Livvic" w:hAnsi="Livvic" w:cs="Livvic"/>
                <w:b/>
                <w:bCs/>
                <w:vanish/>
                <w:color w:val="FFFFFF"/>
              </w:rPr>
              <w:t>V</w:t>
            </w:r>
          </w:p>
          <w:p>
            <w:pPr>
              <w:pStyle w:val="skn-m072left-boxsectiontitle"/>
              <w:pBdr>
                <w:top w:val="none" w:sz="0" w:space="4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line="380" w:lineRule="exact"/>
              <w:ind w:left="0" w:right="0"/>
              <w:rPr>
                <w:rStyle w:val="skn-m072left-box"/>
                <w:rFonts w:ascii="Open Sans" w:eastAsia="Open Sans" w:hAnsi="Open Sans" w:cs="Open Sans"/>
                <w:b/>
                <w:bCs/>
                <w:smallCaps/>
                <w:sz w:val="32"/>
                <w:szCs w:val="32"/>
              </w:rPr>
            </w:pPr>
            <w:r>
              <w:rPr>
                <w:rStyle w:val="skn-m072left-box"/>
                <w:rFonts w:ascii="Open Sans" w:eastAsia="Open Sans" w:hAnsi="Open Sans" w:cs="Open Sans"/>
                <w:b/>
                <w:bCs/>
                <w:smallCaps/>
                <w:sz w:val="32"/>
                <w:szCs w:val="32"/>
              </w:rPr>
              <w:t>Contact</w:t>
            </w:r>
            <w:r>
              <w:pict>
                <v:rect id="_x0000_s1026" style="width:215pt;height:27pt;margin-top:0;margin-left:-15pt;position:absolute;z-index:-251656192" fillcolor="#bf9000" stroked="f">
                  <v:path strokeok="f"/>
                </v:rect>
              </w:pict>
            </w:r>
          </w:p>
          <w:p>
            <w:pPr>
              <w:spacing w:line="200" w:lineRule="exact"/>
              <w:ind w:left="0" w:right="0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 </w:t>
            </w:r>
          </w:p>
          <w:tbl>
            <w:tblPr>
              <w:tblStyle w:val="skn-m072icon-row"/>
              <w:tblCellSpacing w:w="0" w:type="dxa"/>
              <w:tblInd w:w="300" w:type="dxa"/>
              <w:tblLayout w:type="fixed"/>
              <w:tblLook w:val="05E0"/>
            </w:tblPr>
            <w:tblGrid>
              <w:gridCol w:w="300"/>
              <w:gridCol w:w="200"/>
              <w:gridCol w:w="2900"/>
            </w:tblGrid>
            <w:tr>
              <w:tblPrEx>
                <w:tblCellSpacing w:w="0" w:type="dxa"/>
                <w:tblInd w:w="300" w:type="dxa"/>
                <w:tblLayout w:type="fixed"/>
                <w:tblLook w:val="05E0"/>
              </w:tblPrEx>
              <w:trPr>
                <w:trHeight w:val="300"/>
                <w:tblCellSpacing w:w="0" w:type="dxa"/>
              </w:trPr>
              <w:tc>
                <w:tcPr>
                  <w:tcW w:w="3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</w:pPr>
                  <w:r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  <w:drawing>
                      <wp:inline>
                        <wp:extent cx="190885" cy="190998"/>
                        <wp:docPr id="10000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skn-m072icon-rowicon-svg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row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9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icon-row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txt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+7 783 173 248</w:t>
                  </w:r>
                  <w:r>
                    <w:rPr>
                      <w:rStyle w:val="skn-m072icon-txt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skn-m072icon-row"/>
              <w:tblCellSpacing w:w="0" w:type="dxa"/>
              <w:tblInd w:w="300" w:type="dxa"/>
              <w:tblLayout w:type="fixed"/>
              <w:tblLook w:val="05E0"/>
            </w:tblPr>
            <w:tblGrid>
              <w:gridCol w:w="300"/>
              <w:gridCol w:w="200"/>
              <w:gridCol w:w="2900"/>
            </w:tblGrid>
            <w:tr>
              <w:tblPrEx>
                <w:tblCellSpacing w:w="0" w:type="dxa"/>
                <w:tblInd w:w="300" w:type="dxa"/>
                <w:tblLayout w:type="fixed"/>
                <w:tblLook w:val="05E0"/>
              </w:tblPrEx>
              <w:trPr>
                <w:trHeight w:val="300"/>
                <w:tblCellSpacing w:w="0" w:type="dxa"/>
              </w:trPr>
              <w:tc>
                <w:tcPr>
                  <w:tcW w:w="3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</w:pPr>
                  <w:r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  <w:drawing>
                      <wp:inline>
                        <wp:extent cx="190885" cy="190998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skn-m072icon-rowicon-svg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row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9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icon-row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txt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leonidverman@gmail.com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skn-m072icon-row"/>
              <w:tblCellSpacing w:w="0" w:type="dxa"/>
              <w:tblInd w:w="300" w:type="dxa"/>
              <w:tblLayout w:type="fixed"/>
              <w:tblLook w:val="05E0"/>
            </w:tblPr>
            <w:tblGrid>
              <w:gridCol w:w="300"/>
              <w:gridCol w:w="200"/>
              <w:gridCol w:w="2900"/>
            </w:tblGrid>
            <w:tr>
              <w:tblPrEx>
                <w:tblCellSpacing w:w="0" w:type="dxa"/>
                <w:tblInd w:w="300" w:type="dxa"/>
                <w:tblLayout w:type="fixed"/>
                <w:tblLook w:val="05E0"/>
              </w:tblPrEx>
              <w:trPr>
                <w:trHeight w:val="300"/>
                <w:tblCellSpacing w:w="0" w:type="dxa"/>
              </w:trPr>
              <w:tc>
                <w:tcPr>
                  <w:tcW w:w="3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</w:pPr>
                  <w:r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  <w:drawing>
                      <wp:inline>
                        <wp:extent cx="190885" cy="190998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skn-m072icon-rowicon-svg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row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900" w:type="dxa"/>
                  <w:tcMar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icon-row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txt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VANCOUVER V6G 2Z1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skn-m072social-blockicon-rownth-last-child1"/>
              <w:tblCellSpacing w:w="0" w:type="dxa"/>
              <w:tblInd w:w="300" w:type="dxa"/>
              <w:tblLayout w:type="fixed"/>
              <w:tblCellMar>
                <w:bottom w:w="0" w:type="dxa"/>
              </w:tblCellMar>
              <w:tblLook w:val="05E0"/>
            </w:tblPr>
            <w:tblGrid>
              <w:gridCol w:w="300"/>
              <w:gridCol w:w="200"/>
              <w:gridCol w:w="29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bottom w:w="0" w:type="dxa"/>
                </w:tblCellMar>
                <w:tblLook w:val="05E0"/>
              </w:tblPrEx>
              <w:trPr>
                <w:trHeight w:val="300"/>
                <w:tblCellSpacing w:w="0" w:type="dxa"/>
              </w:trPr>
              <w:tc>
                <w:tcPr>
                  <w:tcW w:w="300" w:type="dxa"/>
                  <w:tcMar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</w:pPr>
                  <w:r>
                    <w:rPr>
                      <w:rStyle w:val="skn-m072left-box"/>
                      <w:rFonts w:ascii="Livvic" w:eastAsia="Livvic" w:hAnsi="Livvic" w:cs="Livvic"/>
                      <w:sz w:val="18"/>
                      <w:szCs w:val="18"/>
                    </w:rPr>
                    <w:drawing>
                      <wp:inline>
                        <wp:extent cx="190885" cy="190998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0" w:type="dxa"/>
                  <w:tcMar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skn-m072icon-rownth-last-child1icon-svg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r>
                    <w:rPr>
                      <w:rStyle w:val="skn-m072icon-rownth-last-child1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900" w:type="dxa"/>
                  <w:tcMar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line="320" w:lineRule="atLeast"/>
                    <w:rPr>
                      <w:rStyle w:val="skn-m072icon-rownth-last-child1emptyCell"/>
                      <w:rFonts w:ascii="Livvic" w:eastAsia="Livvic" w:hAnsi="Livvic" w:cs="Livvic"/>
                      <w:color w:val="FFFFFF"/>
                      <w:sz w:val="18"/>
                      <w:szCs w:val="18"/>
                    </w:rPr>
                  </w:pPr>
                  <w:hyperlink r:id="rId8" w:history="1">
                    <w:r>
                      <w:rPr>
                        <w:rStyle w:val="skn-m072left-boxa"/>
                        <w:rFonts w:ascii="Livvic" w:eastAsia="Livvic" w:hAnsi="Livvic" w:cs="Livvic"/>
                        <w:sz w:val="18"/>
                        <w:szCs w:val="18"/>
                      </w:rPr>
                      <w:t>Bold Profile</w:t>
                    </w:r>
                  </w:hyperlink>
                </w:p>
              </w:tc>
            </w:tr>
          </w:tbl>
          <w:p>
            <w:pPr>
              <w:spacing w:line="300" w:lineRule="exact"/>
              <w:ind w:left="0" w:right="0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 </w:t>
            </w:r>
          </w:p>
          <w:p>
            <w:pPr>
              <w:pStyle w:val="skn-m072left-boxsectiontitle"/>
              <w:pBdr>
                <w:top w:val="none" w:sz="0" w:space="4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line="380" w:lineRule="exact"/>
              <w:ind w:left="0" w:right="0"/>
              <w:rPr>
                <w:rStyle w:val="skn-m072left-box"/>
                <w:rFonts w:ascii="Open Sans" w:eastAsia="Open Sans" w:hAnsi="Open Sans" w:cs="Open Sans"/>
                <w:b/>
                <w:bCs/>
                <w:smallCaps/>
                <w:sz w:val="32"/>
                <w:szCs w:val="32"/>
              </w:rPr>
            </w:pPr>
            <w:r>
              <w:rPr>
                <w:rStyle w:val="skn-m072left-box"/>
                <w:rFonts w:ascii="Open Sans" w:eastAsia="Open Sans" w:hAnsi="Open Sans" w:cs="Open Sans"/>
                <w:b/>
                <w:bCs/>
                <w:smallCaps/>
                <w:sz w:val="32"/>
                <w:szCs w:val="32"/>
              </w:rPr>
              <w:t>Websites, Portfolios, Profiles</w:t>
            </w:r>
            <w:r>
              <w:pict>
                <v:rect id="_x0000_s1027" style="width:215pt;height:46pt;margin-top:0;margin-left:-15pt;position:absolute;z-index:-251655168" fillcolor="#bf9000" stroked="f">
                  <v:path strokeok="f"/>
                </v:rect>
              </w:pict>
            </w:r>
          </w:p>
          <w:p>
            <w:pPr>
              <w:spacing w:line="200" w:lineRule="exact"/>
              <w:ind w:left="0" w:right="0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 </w:t>
            </w:r>
          </w:p>
          <w:p>
            <w:pPr>
              <w:pStyle w:val="skn-m072left-box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https://www.linkedin.com/in/leonid-verman-3569b71b2/</w:t>
            </w:r>
          </w:p>
          <w:p>
            <w:pPr>
              <w:spacing w:line="300" w:lineRule="exact"/>
              <w:ind w:left="0" w:right="0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 </w:t>
            </w:r>
          </w:p>
          <w:p>
            <w:pPr>
              <w:pStyle w:val="skn-m072left-boxsectiontitle"/>
              <w:pBdr>
                <w:top w:val="none" w:sz="0" w:space="4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line="380" w:lineRule="exact"/>
              <w:ind w:left="0" w:right="0"/>
              <w:rPr>
                <w:rStyle w:val="skn-m072left-box"/>
                <w:rFonts w:ascii="Open Sans" w:eastAsia="Open Sans" w:hAnsi="Open Sans" w:cs="Open Sans"/>
                <w:b/>
                <w:bCs/>
                <w:smallCaps/>
                <w:sz w:val="32"/>
                <w:szCs w:val="32"/>
              </w:rPr>
            </w:pPr>
            <w:r>
              <w:rPr>
                <w:rStyle w:val="skn-m072left-box"/>
                <w:rFonts w:ascii="Open Sans" w:eastAsia="Open Sans" w:hAnsi="Open Sans" w:cs="Open Sans"/>
                <w:b/>
                <w:bCs/>
                <w:smallCaps/>
                <w:sz w:val="32"/>
                <w:szCs w:val="32"/>
              </w:rPr>
              <w:t>Skill</w:t>
            </w:r>
            <w:r>
              <w:pict>
                <v:rect id="_x0000_s1028" style="width:215pt;height:27pt;margin-top:0;margin-left:-15pt;position:absolute;z-index:-251654144" fillcolor="#bf9000" stroked="f">
                  <v:path strokeok="f"/>
                </v:rect>
              </w:pict>
            </w:r>
          </w:p>
          <w:p>
            <w:pPr>
              <w:spacing w:line="200" w:lineRule="exact"/>
              <w:ind w:left="0" w:right="0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 </w:t>
            </w:r>
          </w:p>
          <w:p>
            <w:pPr>
              <w:pStyle w:val="skn-m072left-box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before="0"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Clear communication</w:t>
            </w:r>
          </w:p>
          <w:p>
            <w:pPr>
              <w:pStyle w:val="skn-m072left-box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Cloud migration</w:t>
            </w:r>
          </w:p>
          <w:p>
            <w:pPr>
              <w:pStyle w:val="skn-m072left-box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Resourceful</w:t>
            </w:r>
          </w:p>
          <w:p>
            <w:pPr>
              <w:pStyle w:val="skn-m072left-box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Software security</w:t>
            </w:r>
          </w:p>
          <w:p>
            <w:pPr>
              <w:pStyle w:val="skn-m072left-box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Team collaboration</w:t>
            </w:r>
          </w:p>
          <w:p>
            <w:pPr>
              <w:pStyle w:val="skn-m072left-boxulli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Version control systems</w:t>
            </w:r>
          </w:p>
          <w:p>
            <w:pPr>
              <w:pStyle w:val="skn-m072skillullinth-last-child1"/>
              <w:numPr>
                <w:ilvl w:val="0"/>
                <w:numId w:val="2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Python programming</w:t>
            </w:r>
          </w:p>
          <w:p>
            <w:pPr>
              <w:pStyle w:val="skn-m072left-box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before="100"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Code optimization</w:t>
            </w:r>
          </w:p>
          <w:p>
            <w:pPr>
              <w:pStyle w:val="skn-m072left-box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Object-oriented programming</w:t>
            </w:r>
          </w:p>
          <w:p>
            <w:pPr>
              <w:pStyle w:val="skn-m072left-box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HTML and CSS</w:t>
            </w:r>
          </w:p>
          <w:p>
            <w:pPr>
              <w:pStyle w:val="skn-m072left-box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PHP development</w:t>
            </w:r>
          </w:p>
          <w:p>
            <w:pPr>
              <w:pStyle w:val="skn-m072left-box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10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Strong problem solving</w:t>
            </w:r>
          </w:p>
          <w:p>
            <w:pPr>
              <w:pStyle w:val="skn-m072skillullinth-last-child1"/>
              <w:numPr>
                <w:ilvl w:val="0"/>
                <w:numId w:val="3"/>
              </w:numPr>
              <w:pBdr>
                <w:top w:val="none" w:sz="0" w:space="0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after="0" w:line="320" w:lineRule="atLeast"/>
              <w:ind w:left="600" w:right="0" w:hanging="283"/>
              <w:jc w:val="left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Data structures</w:t>
            </w:r>
          </w:p>
          <w:p>
            <w:pPr>
              <w:spacing w:after="0" w:line="300" w:lineRule="exact"/>
              <w:ind w:left="0" w:right="0"/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</w:pPr>
            <w:r>
              <w:rPr>
                <w:rStyle w:val="skn-m072left-box"/>
                <w:rFonts w:ascii="Livvic" w:eastAsia="Livvic" w:hAnsi="Livvic" w:cs="Livvic"/>
                <w:sz w:val="18"/>
                <w:szCs w:val="18"/>
              </w:rPr>
              <w:t> </w:t>
            </w:r>
          </w:p>
        </w:tc>
        <w:tc>
          <w:tcPr>
            <w:tcW w:w="300" w:type="dxa"/>
            <w:tcMar>
              <w:top w:w="600" w:type="dxa"/>
              <w:left w:w="0" w:type="dxa"/>
              <w:bottom w:w="600" w:type="dxa"/>
              <w:right w:w="0" w:type="dxa"/>
            </w:tcMar>
            <w:vAlign w:val="top"/>
            <w:hideMark/>
          </w:tcPr>
          <w:p>
            <w:pPr>
              <w:pStyle w:val="skn-m072leftboxpad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textAlignment w:val="auto"/>
              <w:rPr>
                <w:rStyle w:val="skn-m072leftboxpadding"/>
                <w:rFonts w:ascii="Livvic" w:eastAsia="Livvic" w:hAnsi="Livvic" w:cs="Livvic"/>
                <w:color w:val="434343"/>
                <w:sz w:val="18"/>
                <w:szCs w:val="18"/>
              </w:rPr>
            </w:pPr>
          </w:p>
        </w:tc>
        <w:tc>
          <w:tcPr>
            <w:tcW w:w="7940" w:type="dxa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skn-m072right-boxright-container-table"/>
              <w:tblCellSpacing w:w="0" w:type="dxa"/>
              <w:tblLayout w:type="fixed"/>
              <w:tblLook w:val="05E0"/>
            </w:tblPr>
            <w:tblGrid>
              <w:gridCol w:w="440"/>
              <w:gridCol w:w="7060"/>
              <w:gridCol w:w="440"/>
            </w:tblGrid>
            <w:tr>
              <w:tblPrEx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440" w:type="dxa"/>
                  <w:tcBorders>
                    <w:bottom w:val="single" w:sz="8" w:space="0" w:color="434343"/>
                  </w:tcBorders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skn-m072leftboxpadding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</w:p>
              </w:tc>
              <w:tc>
                <w:tcPr>
                  <w:tcW w:w="7060" w:type="dxa"/>
                  <w:tcBorders>
                    <w:bottom w:val="single" w:sz="8" w:space="0" w:color="434343"/>
                  </w:tcBorders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072name"/>
                    <w:spacing w:before="0"/>
                    <w:ind w:left="0" w:right="0"/>
                    <w:jc w:val="center"/>
                    <w:rPr>
                      <w:rStyle w:val="skn-m072right-boxright-container-tablefirst-rowdiv"/>
                      <w:rFonts w:ascii="Open Sans" w:eastAsia="Open Sans" w:hAnsi="Open Sans" w:cs="Open Sans"/>
                      <w:b/>
                      <w:bCs/>
                      <w:caps/>
                      <w:color w:val="49443E"/>
                      <w:sz w:val="70"/>
                      <w:szCs w:val="70"/>
                    </w:rPr>
                  </w:pPr>
                  <w:r>
                    <w:rPr>
                      <w:rStyle w:val="skn-m072right-boxright-container-tablefirst-rowdiv"/>
                      <w:b/>
                      <w:bCs/>
                      <w:caps/>
                    </w:rPr>
                    <w:t>Leonid</w:t>
                  </w:r>
                  <w:r>
                    <w:rPr>
                      <w:rStyle w:val="skn-m072right-boxright-container-tablefirst-rowdiv"/>
                      <w:b/>
                      <w:bCs/>
                      <w:caps/>
                    </w:rPr>
                    <w:t xml:space="preserve"> </w:t>
                  </w:r>
                  <w:r>
                    <w:rPr>
                      <w:rStyle w:val="skn-m072namespannth-last-child1"/>
                      <w:b w:val="0"/>
                      <w:bCs w:val="0"/>
                      <w:caps/>
                    </w:rPr>
                    <w:t>Verman</w:t>
                  </w:r>
                </w:p>
                <w:p>
                  <w:pPr>
                    <w:spacing w:after="0" w:line="480" w:lineRule="exact"/>
                    <w:ind w:left="0" w:right="0"/>
                    <w:jc w:val="center"/>
                    <w:rPr>
                      <w:rStyle w:val="skn-m072right-boxright-container-tablefir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fir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spacing w:before="180" w:after="180" w:line="320" w:lineRule="atLeast"/>
                    <w:ind w:left="0" w:right="0"/>
                    <w:jc w:val="center"/>
                    <w:rPr>
                      <w:rStyle w:val="skn-m072right-boxright-container-tablefirst-rowdiv"/>
                      <w:rFonts w:ascii="Livvic" w:eastAsia="Livvic" w:hAnsi="Livvic" w:cs="Livvic"/>
                      <w:color w:val="49443E"/>
                      <w:sz w:val="18"/>
                      <w:szCs w:val="18"/>
                    </w:rPr>
                  </w:pPr>
                  <w:r>
                    <w:rPr>
                      <w:rStyle w:val="skn-m072right-boxright-container-tablefirst-rowdiv"/>
                      <w:rFonts w:ascii="Livvic" w:eastAsia="Livvic" w:hAnsi="Livvic" w:cs="Livvic"/>
                      <w:color w:val="49443E"/>
                      <w:sz w:val="18"/>
                      <w:szCs w:val="18"/>
                    </w:rPr>
                    <w:t>Dynamic Junior Software Developer with experience at IBM, enhancing system security and implementing features for high-traffic applications. Proven ability in cloud migration and team collaboration, achieving a 40% improvement in scalability. Resourceful problem-solver, adept at resolving bugs and ensuring seamless user experiences.</w:t>
                  </w:r>
                </w:p>
                <w:p>
                  <w:pPr>
                    <w:spacing w:line="300" w:lineRule="exact"/>
                    <w:ind w:left="0" w:right="0"/>
                    <w:jc w:val="center"/>
                    <w:rPr>
                      <w:rStyle w:val="skn-m072right-boxright-container-tablefirst-rowdiv"/>
                      <w:rFonts w:ascii="Livvic" w:eastAsia="Livvic" w:hAnsi="Livvic" w:cs="Livvic"/>
                      <w:color w:val="49443E"/>
                      <w:sz w:val="18"/>
                      <w:szCs w:val="18"/>
                    </w:rPr>
                  </w:pPr>
                  <w:r>
                    <w:rPr>
                      <w:rStyle w:val="skn-m072right-boxright-container-tablefirst-rowdiv"/>
                      <w:rFonts w:ascii="Livvic" w:eastAsia="Livvic" w:hAnsi="Livvic" w:cs="Livvic"/>
                      <w:color w:val="49443E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072right-boxright-container-tablefirst-rowdivParagraph"/>
                    <w:spacing w:line="320" w:lineRule="atLeast"/>
                    <w:ind w:left="0" w:right="0"/>
                    <w:textAlignment w:val="auto"/>
                    <w:rPr>
                      <w:rStyle w:val="skn-m072right-boxright-container-tablefir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</w:p>
              </w:tc>
            </w:tr>
            <w:tr>
              <w:tblPrEx>
                <w:tblCellSpacing w:w="0" w:type="dxa"/>
                <w:tblLayout w:type="fixed"/>
                <w:tblLook w:val="05E0"/>
              </w:tblPrEx>
              <w:trPr>
                <w:tblCellSpacing w:w="0" w:type="dxa"/>
              </w:trPr>
              <w:tc>
                <w:tcPr>
                  <w:tcW w:w="440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072right-boxright-container-tablefirst-rowdivParagraph"/>
                    <w:spacing w:line="320" w:lineRule="atLeast"/>
                    <w:ind w:left="0" w:right="0"/>
                    <w:textAlignment w:val="auto"/>
                    <w:rPr>
                      <w:rStyle w:val="skn-m072right-boxright-container-tablefir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</w:p>
              </w:tc>
              <w:tc>
                <w:tcPr>
                  <w:tcW w:w="7060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072right-boxright-container-tablefirst-rowdivParagraph"/>
                    <w:spacing w:line="300" w:lineRule="exact"/>
                    <w:ind w:left="0" w:right="0"/>
                    <w:textAlignment w:val="auto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</w:p>
                <w:p>
                  <w:pPr>
                    <w:pStyle w:val="skn-m072headingsectiontitle"/>
                    <w:pBdr>
                      <w:top w:val="none" w:sz="0" w:space="4" w:color="auto"/>
                      <w:left w:val="none" w:sz="0" w:space="0" w:color="auto"/>
                      <w:bottom w:val="none" w:sz="0" w:space="4" w:color="auto"/>
                      <w:right w:val="none" w:sz="0" w:space="0" w:color="auto"/>
                    </w:pBdr>
                    <w:spacing w:line="380" w:lineRule="exact"/>
                    <w:ind w:left="0" w:right="0"/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</w:pPr>
                  <w:r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  <w:t>Employment History</w:t>
                  </w:r>
                  <w:r>
                    <w:pict>
                      <v:rect id="_x0000_s1029" style="width:390pt;height:27pt;margin-top:0;margin-left:-15pt;position:absolute;z-index:-251653120" fillcolor="#49443e" stroked="f">
                        <v:path strokeok="f"/>
                      </v:rect>
                    </w:pict>
                  </w:r>
                </w:p>
                <w:p>
                  <w:pPr>
                    <w:spacing w:line="2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pStyle w:val="skn-m072exp-fields"/>
                    <w:spacing w:before="0" w:line="320" w:lineRule="atLeast"/>
                    <w:ind w:left="0" w:right="0"/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job-title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Junior Software Developer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prtr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IBM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prtr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New York, NY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kn-m072disp-blk"/>
                    <w:spacing w:line="320" w:lineRule="atLeast"/>
                    <w:ind w:left="0" w:right="0"/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June 2023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–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Current</w:t>
                  </w:r>
                </w:p>
                <w:p>
                  <w:pPr>
                    <w:pStyle w:val="skn-m072ulli"/>
                    <w:numPr>
                      <w:ilvl w:val="0"/>
                      <w:numId w:val="4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20"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Enhance system security to safeguard data with multi-factor authentication for over 1 million users</w:t>
                  </w:r>
                </w:p>
                <w:p>
                  <w:pPr>
                    <w:pStyle w:val="skn-m072ulli"/>
                    <w:numPr>
                      <w:ilvl w:val="0"/>
                      <w:numId w:val="4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Implement new features for high-traffic web applications using Java and Python</w:t>
                  </w:r>
                </w:p>
                <w:p>
                  <w:pPr>
                    <w:pStyle w:val="skn-m072ulli"/>
                    <w:numPr>
                      <w:ilvl w:val="0"/>
                      <w:numId w:val="4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Support migration projects to move significant portions of an application to the cloud, improving scalability by 40%</w:t>
                  </w:r>
                </w:p>
                <w:p>
                  <w:pPr>
                    <w:pStyle w:val="skn-m072ulli"/>
                    <w:numPr>
                      <w:ilvl w:val="0"/>
                      <w:numId w:val="4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Engage in peer code reviews to ensure adherence to coding best practices and IBM standards</w:t>
                  </w:r>
                </w:p>
                <w:p>
                  <w:pPr>
                    <w:pStyle w:val="skn-m072ullinth-last-child1"/>
                    <w:numPr>
                      <w:ilvl w:val="0"/>
                      <w:numId w:val="4"/>
                    </w:numPr>
                    <w:pBdr>
                      <w:top w:val="none" w:sz="0" w:space="0" w:color="auto"/>
                      <w:left w:val="none" w:sz="0" w:space="5" w:color="auto"/>
                      <w:bottom w:val="none" w:sz="0" w:space="0" w:color="auto"/>
                      <w:right w:val="none" w:sz="0" w:space="0" w:color="auto"/>
                    </w:pBdr>
                    <w:spacing w:after="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Resolved an average of 150 bug fixes since June 2023 for apps post-launch to ensure seamless UX</w:t>
                  </w:r>
                </w:p>
                <w:p>
                  <w:pPr>
                    <w:pStyle w:val="skn-m072exp-fields"/>
                    <w:spacing w:before="240" w:line="320" w:lineRule="atLeast"/>
                    <w:ind w:left="0" w:right="0"/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job-title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Software Engineering Intern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prtr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Microsoft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prtr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Redmond, WA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pStyle w:val="skn-m072disp-blk"/>
                    <w:spacing w:line="320" w:lineRule="atLeast"/>
                    <w:ind w:left="0" w:right="0"/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May 2023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 xml:space="preserve">–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August 2023</w:t>
                  </w:r>
                </w:p>
                <w:p>
                  <w:pPr>
                    <w:pStyle w:val="skn-m072ulli"/>
                    <w:numPr>
                      <w:ilvl w:val="0"/>
                      <w:numId w:val="5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20"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Worked alongside the quality assurance team to identify and fix software bugs, resolving over 100 user-reported issues</w:t>
                  </w:r>
                </w:p>
                <w:p>
                  <w:pPr>
                    <w:pStyle w:val="skn-m072ulli"/>
                    <w:numPr>
                      <w:ilvl w:val="0"/>
                      <w:numId w:val="5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Participated in brainstorming ideas and solutions for new feature development</w:t>
                  </w:r>
                </w:p>
                <w:p>
                  <w:pPr>
                    <w:pStyle w:val="skn-m072ulli"/>
                    <w:numPr>
                      <w:ilvl w:val="0"/>
                      <w:numId w:val="5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Assisted in conducting user acceptance testing (UAT) to gather feedback and identify areas of improvement</w:t>
                  </w:r>
                </w:p>
                <w:p>
                  <w:pPr>
                    <w:pStyle w:val="skn-m072ulli"/>
                    <w:numPr>
                      <w:ilvl w:val="0"/>
                      <w:numId w:val="5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Partnered with software engineers to develop a user personalization feature that led to a 10% increase in daily active users within the first month of release</w:t>
                  </w:r>
                </w:p>
                <w:p>
                  <w:pPr>
                    <w:pStyle w:val="skn-m072ullinth-last-child1"/>
                    <w:numPr>
                      <w:ilvl w:val="0"/>
                      <w:numId w:val="5"/>
                    </w:numPr>
                    <w:pBdr>
                      <w:top w:val="none" w:sz="0" w:space="0" w:color="auto"/>
                      <w:left w:val="none" w:sz="0" w:space="5" w:color="auto"/>
                      <w:bottom w:val="none" w:sz="0" w:space="0" w:color="auto"/>
                      <w:right w:val="none" w:sz="0" w:space="0" w:color="auto"/>
                    </w:pBdr>
                    <w:spacing w:after="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Supported a security audit to identify and remedy 15 potential security threats</w:t>
                  </w:r>
                </w:p>
                <w:p>
                  <w:pPr>
                    <w:spacing w:line="3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pStyle w:val="skn-m072headingsectiontitle"/>
                    <w:pBdr>
                      <w:top w:val="none" w:sz="0" w:space="4" w:color="auto"/>
                      <w:left w:val="none" w:sz="0" w:space="0" w:color="auto"/>
                      <w:bottom w:val="none" w:sz="0" w:space="4" w:color="auto"/>
                      <w:right w:val="none" w:sz="0" w:space="0" w:color="auto"/>
                    </w:pBdr>
                    <w:spacing w:line="380" w:lineRule="exact"/>
                    <w:ind w:left="0" w:right="0"/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</w:pPr>
                  <w:r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  <w:t>Education</w:t>
                  </w:r>
                  <w:r>
                    <w:pict>
                      <v:rect id="_x0000_s1030" style="width:390pt;height:27pt;margin-top:0;margin-left:-15pt;position:absolute;z-index:-251652096" fillcolor="#49443e" stroked="f">
                        <v:path strokeok="f"/>
                      </v:rect>
                    </w:pict>
                  </w:r>
                </w:p>
                <w:p>
                  <w:pPr>
                    <w:spacing w:line="2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spacing w:before="0" w:line="320" w:lineRule="atLeast"/>
                    <w:ind w:left="0" w:right="0"/>
                    <w:rPr>
                      <w:rStyle w:val="skn-m072right-boxright-container-tablelast-rowdiv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degreedeg-clr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  <w:t>Bachelor of Science (B.S.) Computer Science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  <w:t xml:space="preserve"> 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  <w:t xml:space="preserve">| </w:t>
                  </w:r>
                  <w:r>
                    <w:rPr>
                      <w:rStyle w:val="skn-m072txt-upper"/>
                      <w:rFonts w:ascii="Livvic Medium" w:eastAsia="Livvic Medium" w:hAnsi="Livvic Medium" w:cs="Livvic Medium"/>
                      <w:caps/>
                      <w:color w:val="434343"/>
                      <w:sz w:val="18"/>
                      <w:szCs w:val="18"/>
                    </w:rPr>
                    <w:t>California Institute of Technology</w:t>
                  </w:r>
                </w:p>
                <w:p>
                  <w:pPr>
                    <w:spacing w:line="320" w:lineRule="atLeast"/>
                    <w:ind w:left="0" w:right="0"/>
                    <w:rPr>
                      <w:rStyle w:val="skn-m072right-boxright-container-tablelast-rowdiv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  <w:t>Pasadena, CA</w:t>
                  </w:r>
                  <w:r>
                    <w:rPr>
                      <w:rStyle w:val="skn-m072right-boxright-container-tablelast-rowdiv"/>
                      <w:rFonts w:ascii="Livvic Medium" w:eastAsia="Livvic Medium" w:hAnsi="Livvic Medium" w:cs="Livvic Medium"/>
                      <w:color w:val="434343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line="3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pStyle w:val="skn-m072headingsectiontitle"/>
                    <w:pBdr>
                      <w:top w:val="none" w:sz="0" w:space="4" w:color="auto"/>
                      <w:left w:val="none" w:sz="0" w:space="0" w:color="auto"/>
                      <w:bottom w:val="none" w:sz="0" w:space="4" w:color="auto"/>
                      <w:right w:val="none" w:sz="0" w:space="0" w:color="auto"/>
                    </w:pBdr>
                    <w:spacing w:line="380" w:lineRule="exact"/>
                    <w:ind w:left="0" w:right="0"/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</w:pPr>
                  <w:r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  <w:t>Languages</w:t>
                  </w:r>
                  <w:r>
                    <w:pict>
                      <v:rect id="_x0000_s1031" style="width:390pt;height:27pt;margin-top:0;margin-left:-15pt;position:absolute;z-index:-251651072" fillcolor="#49443e" stroked="f">
                        <v:path strokeok="f"/>
                      </v:rect>
                    </w:pict>
                  </w:r>
                </w:p>
                <w:p>
                  <w:pPr>
                    <w:spacing w:line="2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pStyle w:val="skn-m072ullinth-last-child1"/>
                    <w:numPr>
                      <w:ilvl w:val="0"/>
                      <w:numId w:val="6"/>
                    </w:numPr>
                    <w:pBdr>
                      <w:top w:val="none" w:sz="0" w:space="0" w:color="auto"/>
                      <w:left w:val="none" w:sz="0" w:space="5" w:color="auto"/>
                      <w:bottom w:val="none" w:sz="0" w:space="0" w:color="auto"/>
                      <w:right w:val="none" w:sz="0" w:space="0" w:color="auto"/>
                    </w:pBdr>
                    <w:spacing w:before="0" w:after="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English</w:t>
                  </w:r>
                </w:p>
                <w:p>
                  <w:pPr>
                    <w:spacing w:line="3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pStyle w:val="skn-m072headingsectiontitle"/>
                    <w:pBdr>
                      <w:top w:val="none" w:sz="0" w:space="4" w:color="auto"/>
                      <w:left w:val="none" w:sz="0" w:space="0" w:color="auto"/>
                      <w:bottom w:val="none" w:sz="0" w:space="4" w:color="auto"/>
                      <w:right w:val="none" w:sz="0" w:space="0" w:color="auto"/>
                    </w:pBdr>
                    <w:spacing w:line="380" w:lineRule="exact"/>
                    <w:ind w:left="0" w:right="0"/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</w:pPr>
                  <w:r>
                    <w:rPr>
                      <w:rStyle w:val="skn-m072right-boxright-container-tablelast-rowdiv"/>
                      <w:rFonts w:ascii="Open Sans" w:eastAsia="Open Sans" w:hAnsi="Open Sans" w:cs="Open Sans"/>
                      <w:b/>
                      <w:bCs/>
                      <w:smallCaps/>
                      <w:color w:val="FFFFFF"/>
                      <w:sz w:val="32"/>
                      <w:szCs w:val="32"/>
                    </w:rPr>
                    <w:t>Certifications And Training</w:t>
                  </w:r>
                  <w:r>
                    <w:pict>
                      <v:rect id="_x0000_s1032" style="width:390pt;height:27pt;margin-top:0;margin-left:-15pt;position:absolute;z-index:-251650048" fillcolor="#49443e" stroked="f">
                        <v:path strokeok="f"/>
                      </v:rect>
                    </w:pict>
                  </w:r>
                </w:p>
                <w:p>
                  <w:pPr>
                    <w:spacing w:line="2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  <w:p>
                  <w:pPr>
                    <w:pStyle w:val="skn-m072ulli"/>
                    <w:numPr>
                      <w:ilvl w:val="0"/>
                      <w:numId w:val="7"/>
                    </w:numPr>
                    <w:pBdr>
                      <w:top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10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Oracle Certified Associate</w:t>
                  </w:r>
                </w:p>
                <w:p>
                  <w:pPr>
                    <w:pStyle w:val="skn-m072ullinth-last-child1"/>
                    <w:numPr>
                      <w:ilvl w:val="0"/>
                      <w:numId w:val="7"/>
                    </w:numPr>
                    <w:pBdr>
                      <w:top w:val="none" w:sz="0" w:space="0" w:color="auto"/>
                      <w:left w:val="none" w:sz="0" w:space="5" w:color="auto"/>
                      <w:bottom w:val="none" w:sz="0" w:space="0" w:color="auto"/>
                      <w:right w:val="none" w:sz="0" w:space="0" w:color="auto"/>
                    </w:pBdr>
                    <w:spacing w:after="0" w:line="320" w:lineRule="atLeast"/>
                    <w:ind w:left="500" w:right="0" w:hanging="283"/>
                    <w:jc w:val="left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AWS Certified Developer</w:t>
                  </w:r>
                </w:p>
                <w:p>
                  <w:pPr>
                    <w:spacing w:line="300" w:lineRule="exact"/>
                    <w:ind w:left="0" w:right="0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  <w:r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440" w:type="dxa"/>
                  <w:tcMar>
                    <w:left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skn-m072right-boxright-container-tablelast-rowdivParagraph"/>
                    <w:spacing w:line="320" w:lineRule="atLeast"/>
                    <w:ind w:left="0" w:right="0"/>
                    <w:textAlignment w:val="auto"/>
                    <w:rPr>
                      <w:rStyle w:val="skn-m072right-boxright-container-tablelast-rowdiv"/>
                      <w:rFonts w:ascii="Livvic" w:eastAsia="Livvic" w:hAnsi="Livvic" w:cs="Livvic"/>
                      <w:color w:val="434343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rPr>
                <w:rStyle w:val="skn-m072leftboxpadding"/>
                <w:rFonts w:ascii="Livvic" w:eastAsia="Livvic" w:hAnsi="Livvic" w:cs="Livvic"/>
                <w:color w:val="434343"/>
                <w:sz w:val="18"/>
                <w:szCs w:val="18"/>
              </w:rPr>
            </w:pPr>
          </w:p>
        </w:tc>
      </w:tr>
    </w:tbl>
    <w:p>
      <w:pPr>
        <w:rPr>
          <w:rFonts w:ascii="Livvic" w:eastAsia="Livvic" w:hAnsi="Livvic" w:cs="Livvic"/>
          <w:color w:val="434343"/>
          <w:sz w:val="18"/>
          <w:szCs w:val="18"/>
        </w:rPr>
      </w:pPr>
      <w:r>
        <w:pict>
          <v:rect id="_x0000_s1033" style="width:215pt;height:1000pt;margin-top:0;margin-left:0;mso-position-horizontal-relative:page;mso-position-vertical-relative:page;position:absolute;z-index:-251657216" o:allowincell="f" fillcolor="#49443e" stroked="f">
            <v:path strokeok="f"/>
          </v:rect>
        </w:pict>
      </w:r>
    </w:p>
    <w:sectPr>
      <w:headerReference w:type="default" r:id="rId9"/>
      <w:pgSz w:w="12240" w:h="15840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Livvic">
    <w:charset w:val="00"/>
    <w:family w:val="auto"/>
    <w:pitch w:val="default"/>
    <w:sig w:usb0="00000000" w:usb1="00000000" w:usb2="00000000" w:usb3="00000000" w:csb0="00000001" w:csb1="00000000"/>
    <w:embedRegular r:id="rId1" w:fontKey="{159C0E90-27CB-4B58-B8A8-A0FCD8018D76}"/>
    <w:embedBold r:id="rId2" w:fontKey="{0DCC6256-FD58-47F0-AFAF-B99DB9BEE8E5}"/>
  </w:font>
  <w:font w:name="Livvic Medium">
    <w:charset w:val="00"/>
    <w:family w:val="auto"/>
    <w:pitch w:val="default"/>
    <w:sig w:usb0="00000000" w:usb1="00000000" w:usb2="00000000" w:usb3="00000000" w:csb0="00000001" w:csb1="00000000"/>
    <w:embedRegular r:id="rId3" w:fontKey="{152B9706-1DCC-42B0-B75E-9711A60B52B2}"/>
  </w:font>
  <w:font w:name="Open Sans">
    <w:charset w:val="00"/>
    <w:family w:val="auto"/>
    <w:pitch w:val="default"/>
    <w:sig w:usb0="00000000" w:usb1="00000000" w:usb2="00000000" w:usb3="00000000" w:csb0="00000001" w:csb1="00000000"/>
    <w:embedRegular r:id="rId4" w:fontKey="{5D29E205-1060-4DD9-918C-86A6A64FC7C0}"/>
    <w:embedBold r:id="rId5" w:fontKey="{691F0AD5-3672-4739-A250-9745781CF3BB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pict>
        <v:rect id="_x0000_s2049" style="width:215pt;height:1000pt;margin-top:0;margin-left:0;mso-position-horizontal-relative:page;mso-position-vertical-relative:page;position:absolute;z-index:-251658240" o:allowincell="f" fillcolor="#49443e" stroked="f">
          <v:path strokeok="f"/>
        </v:rect>
      </w:pict>
    </w: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skn-m072">
    <w:name w:val="skn-m072"/>
    <w:basedOn w:val="Normal"/>
    <w:pPr>
      <w:spacing w:line="320" w:lineRule="atLeast"/>
    </w:pPr>
    <w:rPr>
      <w:rFonts w:ascii="Livvic" w:eastAsia="Livvic" w:hAnsi="Livvic" w:cs="Livvic"/>
      <w:color w:val="434343"/>
      <w:sz w:val="18"/>
      <w:szCs w:val="18"/>
    </w:rPr>
  </w:style>
  <w:style w:type="character" w:customStyle="1" w:styleId="skn-m072leftboxpadding">
    <w:name w:val="skn-m072_leftboxpadding"/>
    <w:basedOn w:val="DefaultParagraphFont"/>
  </w:style>
  <w:style w:type="character" w:customStyle="1" w:styleId="skn-m072left-box">
    <w:name w:val="skn-m072_left-box"/>
    <w:basedOn w:val="DefaultParagraphFont"/>
    <w:rPr>
      <w:color w:val="FFFFFF"/>
    </w:rPr>
  </w:style>
  <w:style w:type="paragraph" w:customStyle="1" w:styleId="skn-m072left-boxpict-sec">
    <w:name w:val="skn-m072_left-box_pict-sec"/>
    <w:basedOn w:val="Normal"/>
  </w:style>
  <w:style w:type="paragraph" w:customStyle="1" w:styleId="skn-m072paragraph">
    <w:name w:val="skn-m072_paragraph"/>
    <w:basedOn w:val="Normal"/>
  </w:style>
  <w:style w:type="paragraph" w:customStyle="1" w:styleId="skn-m072prfl-pic">
    <w:name w:val="skn-m072_prfl-pic"/>
    <w:basedOn w:val="Normal"/>
  </w:style>
  <w:style w:type="paragraph" w:customStyle="1" w:styleId="skn-m072prfl-picfield">
    <w:name w:val="skn-m072_prfl-pic_field"/>
    <w:basedOn w:val="Normal"/>
  </w:style>
  <w:style w:type="paragraph" w:customStyle="1" w:styleId="skn-m072monogram">
    <w:name w:val="skn-m072_monogram"/>
    <w:basedOn w:val="Normal"/>
    <w:rPr>
      <w:vanish/>
    </w:rPr>
  </w:style>
  <w:style w:type="paragraph" w:customStyle="1" w:styleId="skn-m072monogramsvg-box">
    <w:name w:val="skn-m072_monogram_svg-box"/>
    <w:basedOn w:val="Normal"/>
  </w:style>
  <w:style w:type="paragraph" w:customStyle="1" w:styleId="skn-m072initial-name">
    <w:name w:val="skn-m072_initial-name"/>
    <w:basedOn w:val="Normal"/>
    <w:rPr>
      <w:b/>
      <w:bCs/>
    </w:rPr>
  </w:style>
  <w:style w:type="character" w:customStyle="1" w:styleId="skn-m072initial-namespan">
    <w:name w:val="skn-m072_initial-name_span"/>
    <w:basedOn w:val="DefaultParagraphFont"/>
    <w:rPr>
      <w:sz w:val="100"/>
      <w:szCs w:val="100"/>
    </w:rPr>
  </w:style>
  <w:style w:type="paragraph" w:customStyle="1" w:styleId="skn-m072section">
    <w:name w:val="skn-m072_section"/>
    <w:basedOn w:val="Normal"/>
  </w:style>
  <w:style w:type="paragraph" w:customStyle="1" w:styleId="skn-m072left-boxheading">
    <w:name w:val="skn-m072_left-box_heading"/>
    <w:basedOn w:val="Normal"/>
  </w:style>
  <w:style w:type="paragraph" w:customStyle="1" w:styleId="skn-m072left-boxsectiontitle">
    <w:name w:val="skn-m072_left-box_sectiontitle"/>
    <w:basedOn w:val="Normal"/>
    <w:pPr>
      <w:pBdr>
        <w:bottom w:val="none" w:sz="0" w:space="0" w:color="auto"/>
      </w:pBdr>
    </w:pPr>
    <w:rPr>
      <w:color w:val="FFFFFF"/>
    </w:rPr>
  </w:style>
  <w:style w:type="character" w:customStyle="1" w:styleId="skn-m072left-boxsectiontitleCharacter">
    <w:name w:val="skn-m072_left-box_sectiontitle Character"/>
    <w:basedOn w:val="DefaultParagraphFont"/>
    <w:rPr>
      <w:color w:val="FFFFFF"/>
    </w:rPr>
  </w:style>
  <w:style w:type="paragraph" w:customStyle="1" w:styleId="skn-m072left-boxsectionnotpict-secparagraph">
    <w:name w:val="skn-m072_left-box_section_not(.pict-sec)_paragraph"/>
    <w:basedOn w:val="Normal"/>
    <w:pPr>
      <w:pBdr>
        <w:left w:val="none" w:sz="0" w:space="15" w:color="auto"/>
      </w:pBdr>
    </w:pPr>
  </w:style>
  <w:style w:type="character" w:customStyle="1" w:styleId="skn-m072icon-rowicon-svg">
    <w:name w:val="skn-m072_icon-row_icon-svg"/>
    <w:basedOn w:val="DefaultParagraphFont"/>
  </w:style>
  <w:style w:type="character" w:customStyle="1" w:styleId="skn-m072icon-rowemptyCell">
    <w:name w:val="skn-m072_icon-row_emptyCell"/>
    <w:basedOn w:val="DefaultParagraphFont"/>
  </w:style>
  <w:style w:type="character" w:customStyle="1" w:styleId="skn-m072icon-txt">
    <w:name w:val="skn-m072_icon-txt"/>
    <w:basedOn w:val="DefaultParagraphFont"/>
  </w:style>
  <w:style w:type="table" w:customStyle="1" w:styleId="skn-m072icon-row">
    <w:name w:val="skn-m072_icon-row"/>
    <w:basedOn w:val="TableNormal"/>
    <w:tblPr/>
  </w:style>
  <w:style w:type="character" w:customStyle="1" w:styleId="skn-m072icon-rownth-last-child1icon-svg">
    <w:name w:val="skn-m072_icon-row_nth-last-child(1)_icon-svg"/>
    <w:basedOn w:val="DefaultParagraphFont"/>
  </w:style>
  <w:style w:type="character" w:customStyle="1" w:styleId="skn-m072icon-rownth-last-child1emptyCell">
    <w:name w:val="skn-m072_icon-row_nth-last-child(1)_emptyCell"/>
    <w:basedOn w:val="DefaultParagraphFont"/>
  </w:style>
  <w:style w:type="character" w:customStyle="1" w:styleId="skn-m072icon-rownth-last-child1icon-txt">
    <w:name w:val="skn-m072_icon-row_nth-last-child(1)_icon-txt"/>
    <w:basedOn w:val="DefaultParagraphFont"/>
  </w:style>
  <w:style w:type="character" w:customStyle="1" w:styleId="skn-m072left-boxa">
    <w:name w:val="skn-m072_left-box_a"/>
    <w:basedOn w:val="DefaultParagraphFont"/>
    <w:rPr>
      <w:color w:val="FFFFFF"/>
    </w:rPr>
  </w:style>
  <w:style w:type="table" w:customStyle="1" w:styleId="skn-m072social-blockicon-rownth-last-child1">
    <w:name w:val="skn-m072_social-block_icon-row_nth-last-child(1)"/>
    <w:basedOn w:val="TableNormal"/>
    <w:tblPr/>
  </w:style>
  <w:style w:type="paragraph" w:customStyle="1" w:styleId="skn-m072parent-containersectionsinglecolumn">
    <w:name w:val="skn-m072_parent-container_section_singlecolumn"/>
    <w:basedOn w:val="Normal"/>
  </w:style>
  <w:style w:type="paragraph" w:customStyle="1" w:styleId="skn-m072left-boxulli">
    <w:name w:val="skn-m072_left-box_ul_li"/>
    <w:basedOn w:val="Normal"/>
  </w:style>
  <w:style w:type="paragraph" w:customStyle="1" w:styleId="skn-m072left-boxsectionnth-last-child1">
    <w:name w:val="skn-m072_left-box &gt; section_nth-last-child(1)"/>
    <w:basedOn w:val="Normal"/>
  </w:style>
  <w:style w:type="paragraph" w:customStyle="1" w:styleId="skn-m072skill">
    <w:name w:val="skn-m072_skill"/>
    <w:basedOn w:val="Normal"/>
  </w:style>
  <w:style w:type="paragraph" w:customStyle="1" w:styleId="skn-m072skillullinth-last-child1">
    <w:name w:val="skn-m072_skill_ul_li_nth-last-child(1)"/>
    <w:basedOn w:val="Normal"/>
  </w:style>
  <w:style w:type="paragraph" w:customStyle="1" w:styleId="skn-m072skillfieldfield">
    <w:name w:val="skn-m072_skill_field + field"/>
    <w:basedOn w:val="Normal"/>
  </w:style>
  <w:style w:type="paragraph" w:customStyle="1" w:styleId="skn-m072leftboxpaddingParagraph">
    <w:name w:val="skn-m072_leftboxpadding Paragraph"/>
    <w:basedOn w:val="Normal"/>
    <w:pPr>
      <w:pBdr>
        <w:top w:val="none" w:sz="0" w:space="30" w:color="auto"/>
        <w:left w:val="none" w:sz="0" w:space="0" w:color="auto"/>
        <w:bottom w:val="none" w:sz="0" w:space="30" w:color="auto"/>
        <w:right w:val="none" w:sz="0" w:space="0" w:color="auto"/>
      </w:pBdr>
      <w:textAlignment w:val="top"/>
    </w:pPr>
  </w:style>
  <w:style w:type="character" w:customStyle="1" w:styleId="skn-m072right-box">
    <w:name w:val="skn-m072_right-box"/>
    <w:basedOn w:val="DefaultParagraphFont"/>
  </w:style>
  <w:style w:type="character" w:customStyle="1" w:styleId="skn-m072right-boxright-container-tablefirst-rowdiv">
    <w:name w:val="skn-m072_right-box_right-container-table_first-row &gt; div"/>
    <w:basedOn w:val="DefaultParagraphFont"/>
  </w:style>
  <w:style w:type="paragraph" w:customStyle="1" w:styleId="skn-m072right-boxsectionname-sec">
    <w:name w:val="skn-m072_right-box_section_name-sec"/>
    <w:basedOn w:val="Normal"/>
    <w:pPr>
      <w:pBdr>
        <w:top w:val="none" w:sz="0" w:space="31" w:color="auto"/>
      </w:pBdr>
    </w:pPr>
  </w:style>
  <w:style w:type="paragraph" w:customStyle="1" w:styleId="skn-m072name">
    <w:name w:val="skn-m072_name"/>
    <w:basedOn w:val="Normal"/>
    <w:pPr>
      <w:spacing w:line="900" w:lineRule="atLeast"/>
    </w:pPr>
    <w:rPr>
      <w:rFonts w:ascii="Open Sans" w:eastAsia="Open Sans" w:hAnsi="Open Sans" w:cs="Open Sans"/>
      <w:b/>
      <w:bCs/>
      <w:caps/>
      <w:color w:val="49443E"/>
      <w:sz w:val="70"/>
      <w:szCs w:val="70"/>
    </w:rPr>
  </w:style>
  <w:style w:type="character" w:customStyle="1" w:styleId="skn-m072namespannth-last-child1">
    <w:name w:val="skn-m072_name &gt; span_nth-last-child(1)"/>
    <w:basedOn w:val="DefaultParagraphFont"/>
    <w:rPr>
      <w:b w:val="0"/>
      <w:bCs w:val="0"/>
    </w:rPr>
  </w:style>
  <w:style w:type="paragraph" w:customStyle="1" w:styleId="skn-m072right-boxsummary">
    <w:name w:val="skn-m072_right-box_summary"/>
    <w:basedOn w:val="Normal"/>
    <w:rPr>
      <w:color w:val="49443E"/>
    </w:rPr>
  </w:style>
  <w:style w:type="paragraph" w:customStyle="1" w:styleId="skn-m072parent-containersectionsummarysinglecolumn">
    <w:name w:val="skn-m072_parent-container_section_summary_singlecolumn"/>
    <w:basedOn w:val="Normal"/>
  </w:style>
  <w:style w:type="paragraph" w:customStyle="1" w:styleId="skn-m072right-boxright-container-tablefirst-rowdivParagraph">
    <w:name w:val="skn-m072_right-box_right-container-table_first-row &gt; div Paragraph"/>
    <w:basedOn w:val="Normal"/>
    <w:pPr>
      <w:textAlignment w:val="top"/>
    </w:pPr>
  </w:style>
  <w:style w:type="character" w:customStyle="1" w:styleId="skn-m072right-boxright-container-tablelast-rowdiv">
    <w:name w:val="skn-m072_right-box_right-container-table_last-row &gt; div"/>
    <w:basedOn w:val="DefaultParagraphFont"/>
  </w:style>
  <w:style w:type="paragraph" w:customStyle="1" w:styleId="skn-m072right-boxheading">
    <w:name w:val="skn-m072_right-box_heading"/>
    <w:basedOn w:val="Normal"/>
  </w:style>
  <w:style w:type="paragraph" w:customStyle="1" w:styleId="skn-m072headingsectiontitle">
    <w:name w:val="skn-m072_heading_sectiontitle"/>
    <w:basedOn w:val="Normal"/>
    <w:pPr>
      <w:pBdr>
        <w:top w:val="none" w:sz="0" w:space="4" w:color="auto"/>
        <w:left w:val="none" w:sz="0" w:space="0" w:color="auto"/>
        <w:bottom w:val="none" w:sz="0" w:space="4" w:color="auto"/>
        <w:right w:val="none" w:sz="0" w:space="0" w:color="auto"/>
      </w:pBdr>
    </w:pPr>
  </w:style>
  <w:style w:type="character" w:customStyle="1" w:styleId="skn-m072headingsectiontitleCharacter">
    <w:name w:val="skn-m072_heading_sectiontitle Character"/>
    <w:basedOn w:val="DefaultParagraphFont"/>
  </w:style>
  <w:style w:type="paragraph" w:customStyle="1" w:styleId="skn-m072exp-fields">
    <w:name w:val="skn-m072_exp-fields"/>
    <w:basedOn w:val="Normal"/>
    <w:rPr>
      <w:caps/>
    </w:rPr>
  </w:style>
  <w:style w:type="character" w:customStyle="1" w:styleId="skn-m072job-title">
    <w:name w:val="skn-m072_job-title"/>
    <w:basedOn w:val="DefaultParagraphFont"/>
  </w:style>
  <w:style w:type="character" w:customStyle="1" w:styleId="sprtr">
    <w:name w:val="sprtr"/>
    <w:basedOn w:val="DefaultParagraphFont"/>
  </w:style>
  <w:style w:type="paragraph" w:customStyle="1" w:styleId="skn-m072disp-blk">
    <w:name w:val="skn-m072_disp-blk"/>
    <w:basedOn w:val="Normal"/>
  </w:style>
  <w:style w:type="paragraph" w:customStyle="1" w:styleId="skn-m072ulli">
    <w:name w:val="skn-m072_ul_li"/>
    <w:basedOn w:val="Normal"/>
    <w:pPr>
      <w:pBdr>
        <w:left w:val="none" w:sz="0" w:space="5" w:color="auto"/>
      </w:pBdr>
    </w:pPr>
  </w:style>
  <w:style w:type="paragraph" w:customStyle="1" w:styleId="skn-m072ullinth-last-child1">
    <w:name w:val="skn-m072_ul_li_nth-last-child(1)"/>
    <w:basedOn w:val="Normal"/>
  </w:style>
  <w:style w:type="paragraph" w:customStyle="1" w:styleId="txt-500">
    <w:name w:val="txt-500"/>
    <w:basedOn w:val="Normal"/>
    <w:rPr>
      <w:rFonts w:ascii="Livvic Medium" w:eastAsia="Livvic Medium" w:hAnsi="Livvic Medium" w:cs="Livvic Medium"/>
    </w:rPr>
  </w:style>
  <w:style w:type="character" w:customStyle="1" w:styleId="degreedeg-clr">
    <w:name w:val="degree deg-clr"/>
    <w:basedOn w:val="DefaultParagraphFont"/>
  </w:style>
  <w:style w:type="character" w:customStyle="1" w:styleId="skn-m072txt-upper">
    <w:name w:val="skn-m072_txt-upper"/>
    <w:basedOn w:val="DefaultParagraphFont"/>
    <w:rPr>
      <w:caps/>
    </w:rPr>
  </w:style>
  <w:style w:type="paragraph" w:customStyle="1" w:styleId="skn-m072graph-secparagraphnth-last-child2">
    <w:name w:val="skn-m072_graph-sec_paragraph_nth-last-child(2)"/>
    <w:basedOn w:val="Normal"/>
  </w:style>
  <w:style w:type="character" w:customStyle="1" w:styleId="field-ratttxt-itl">
    <w:name w:val="field-ratt txt-itl"/>
    <w:basedOn w:val="DefaultParagraphFont"/>
  </w:style>
  <w:style w:type="paragraph" w:customStyle="1" w:styleId="skn-m072right-boxright-container-tablelast-rowdivParagraph">
    <w:name w:val="skn-m072_right-box_right-container-table_last-row &gt; div Paragraph"/>
    <w:basedOn w:val="Normal"/>
    <w:pPr>
      <w:textAlignment w:val="top"/>
    </w:pPr>
  </w:style>
  <w:style w:type="table" w:customStyle="1" w:styleId="skn-m072right-boxright-container-table">
    <w:name w:val="skn-m072_right-box_right-container-table"/>
    <w:basedOn w:val="TableNormal"/>
    <w:tblPr/>
  </w:style>
  <w:style w:type="table" w:customStyle="1" w:styleId="skn-m072parent-container">
    <w:name w:val="skn-m072_parent-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yperlink" Target="https://bold.pro/my/leonid-verman-260318133915/247r" TargetMode="External" /><Relationship Id="rId9" Type="http://schemas.openxmlformats.org/officeDocument/2006/relationships/header" Target="header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Leonid Verman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TD4AAB+LCAAAAAAABAAVmrWWrFoURT+IALfgBbi7k+HauBVf/7hhj9FSdc7ea81ZtEAzHMoJDI3RPAKjIsvBDI7SPEPjCIyRwrt6lY41BV5wXLE4v4ULSfacwakkKOxtVsOt44aaQHktxmXnbXXQpgs/UCGHwb8pg6daxo8faZELygfNjYHGwyen3xHob0kZz06T7AVwMJjTR/vRz3HdJUwvxi5aZkPQEyEAR6wsW6B1SUWz13WFPXX1DvD3cIA</vt:lpwstr>
  </property>
  <property fmtid="{D5CDD505-2E9C-101B-9397-08002B2CF9AE}" pid="3" name="x1ye=1">
    <vt:lpwstr>5ilMvE6ZFz6ggZkTOSy/ui5BaupacXKdA3dK6jYjzqOnxdJ2R3hzYALkXIznaWui8pPcSXBjGSGvSJdqhVah2yRCR5DTc/j0NA7dHWxgThSo/oMikPwaNmbGfCov1KB+2zCNUzCkLNy3W2cIM6lfsWfRPm29fO/Qtw2zVaK0WrTJdZxlBTDwN+vHHvS/PJG/X0rcAKr3SW2Hx8HcH1XynSQsEPxMDEOrQkuXkFBCpPJWWh+iPbVJV1WWdhrzzMC</vt:lpwstr>
  </property>
  <property fmtid="{D5CDD505-2E9C-101B-9397-08002B2CF9AE}" pid="4" name="x1ye=10">
    <vt:lpwstr>lMypFhZb/3h3je021kQz25RM7s6G3SsyhMSWW1F+3PCGbkMs7sbwhzV67qLy9GKV9J2uzCqMJQmRsadFhNOASafqCQYFor+PqtbxyUmzEg5JbbNt2qoKmhb84l13MRLUPNibmvyMgm1LbUDSSlMNwotD+R5ytKP7+Eq0co3il2lDqmDjwFMhF/vpzrqcfY7V9ug0EGnZCFRMrgIJjbkHLrDArfXlDSwgH9x1040LUeYBIV5fDLtyIVBcHYe47fR</vt:lpwstr>
  </property>
  <property fmtid="{D5CDD505-2E9C-101B-9397-08002B2CF9AE}" pid="5" name="x1ye=11">
    <vt:lpwstr>bq/IiEyF7foAZhz+tFxxp82brnXCxQAUYwrmapjxGVdYYDW61xbBlcn1srxCCZCX1NQXUSgepL1aQ5W9IjpncuGqlvLQlT8tlx6WvZFkkw8cIbOSJu3B17Tcc1I+mWMLRCSdMCq3cqALiucbDXUTRTHV8dHN5CjYTtPpiAxhjQduf0DHNXyqZ+2O8zzk2VFsQeq1sO4y6VOOzLfIQrq2sOaQQ4gTg/zgGSQi8qlHoalj7yEIrlZDw3bvyDDqJNi</vt:lpwstr>
  </property>
  <property fmtid="{D5CDD505-2E9C-101B-9397-08002B2CF9AE}" pid="6" name="x1ye=12">
    <vt:lpwstr>98Lqpm2+celAVQLyowDBKL4txOfxHTL6dTGZ5P5IJen6Jm82HDDogk6pegOODxS/3YeflO6VGWjrVLQW1dtv1YhAJsN8t/jASivH8FGu2m3P18maU6tfJrYlzL03LUcUYOGhv/aIp5uYuf7vgOii/WIZ4xfLLPCcJaq8udhVVY0pvsWkba9IDYfMcaMjz50DxHSu86TaKjPXBU3sQ0rJWrPedu2KEMvoeIo7ZqNjZQtkV4+HIbvQYncpuMaVve2</vt:lpwstr>
  </property>
  <property fmtid="{D5CDD505-2E9C-101B-9397-08002B2CF9AE}" pid="7" name="x1ye=13">
    <vt:lpwstr>m6jRjM5sr38GISpdfuU/BqeW90x42JbNflaIFDtwzB+iDyzc+59tR6ZPzztGX7ZiPOryLLdoPSsXuGX0X8w7f1P4yVnpgeLqGxSXHopFjIgQ8SbOXy1xI8480usjAjQcOfYe9cPqdO2oyMPChglgKk1W5fhbi3hIo1m3OhysBe0okjJqVgIBqn195iOAE1OMNy6rhDzopqDFchA5oV0W4n0eKDf3QII3T8XffLXNis4SU8fsItVFB6Jcx6TOEFA</vt:lpwstr>
  </property>
  <property fmtid="{D5CDD505-2E9C-101B-9397-08002B2CF9AE}" pid="8" name="x1ye=14">
    <vt:lpwstr>e+4E0hjXxw0nlz99Y7fbGZLQj9631uo/9IEv8dw0FJYSjSfL1fHrS7ArIrMa/SLsqxy2YGndx/zc9VaKDCuNgsrbZc8EhXWZvayKZBojKqV8iN6Z/d98lnEaiu15q0lGvAn/gK6TRx/YBhQJrfRNWmpGF7HjPQAlm5FIU9i7WVNX+FbhMmaQkkCPKbsXPxR9H0yvvLj11hjmnjg8c0rQun0qD/WNcEE2j41bLFgfSHuz0BIIjb86fDxxWwUxNHL</vt:lpwstr>
  </property>
  <property fmtid="{D5CDD505-2E9C-101B-9397-08002B2CF9AE}" pid="9" name="x1ye=15">
    <vt:lpwstr>N79c8GJG+CyBy0s6GWa/rk6NykzGyAla5uLHVss5C/jpB8joQ3gpVmyAmpwvk06OG8l1PHOfQGW1BlC5RSJZGDQkQD5+gSSr2em5VrrTLzvBNAQsHf9FDrwiRKsFqqfOVTt+7dQBEKCf2e4+H10mYMI0WhziKAbmQNWbpxUMDezNyxY6K0+/xV4/GyJrbVTd6Cpav6JV2iQ1BdpLuXPrznXqvraHMcyqcSkozdZvO0xXN3EcleV5E0iVz9AuB/U</vt:lpwstr>
  </property>
  <property fmtid="{D5CDD505-2E9C-101B-9397-08002B2CF9AE}" pid="10" name="x1ye=16">
    <vt:lpwstr>9HxNXsAzsNgUSZB1PniMDhjyva1Eyzm6rB0HcdP5f5swfvH1uMh8J71QmLe0OZqAJlVgfkBiPHKdsGnVdu6SERG7EtkGrYazqpazxHUQ03D6rAhlLAZ6JnvaPXqyYaxL5zoZyLCr8dJH2f3fSwZ/NGExjddFG/uRQFJ9lC+dq7J+b9Ue7clCF+GLXtUUXQ2YmVQVkGfgMtFC/wpSRV6TECBjJepVy+qcueVlBXzRg2o/auvfPeG2t0H8ebvjiSV</vt:lpwstr>
  </property>
  <property fmtid="{D5CDD505-2E9C-101B-9397-08002B2CF9AE}" pid="11" name="x1ye=17">
    <vt:lpwstr>cx4NW5ZfJa3gTJ3E3SMW5MbvjStZNUkFF19Cxrc4lGsy/oxLHWG5RWmhqyh99wDJfhc1H0KXbSuNgCtqXutb8v3Fw557QRUtoUMC18V/9GMsfj6ejIjKsZkRymCNyHs7f7046UFOJDZXGv46dPRu/PihDl7KRzSBiVU5qm23qLxScdjzVgQvakjKfblXeD9dy40CdkRTQDmxnzRwdFAaAnDTrNF0PqFoykP12Qou7NxQJS3tZu32IswYDUkWpZg</vt:lpwstr>
  </property>
  <property fmtid="{D5CDD505-2E9C-101B-9397-08002B2CF9AE}" pid="12" name="x1ye=18">
    <vt:lpwstr>/I9OWDrkjQgFEPiOnZwmPX9WGlTR/lxSQZiKlwaBbz1Cx1jRLgcILIFc1qRsC43x1EZ7Tdk2AT5IF4p63t7fe1O5L2tQQTFpKCPuvar5mV0XbO1qiado+45snE8xgVMhlnd9mZvplTZztfw8y8UA5Z5iwQDolRs4A8yZsWJ+N861yEG443lLsqT/817aL1woZlftxX5dMl+k+MphKsmS0jORji9H45rb+L8JqG5TMgA9VjPuhbcU3Oabzjp4xtb</vt:lpwstr>
  </property>
  <property fmtid="{D5CDD505-2E9C-101B-9397-08002B2CF9AE}" pid="13" name="x1ye=19">
    <vt:lpwstr>fu0ob39W7ctJXQW7uHbmganqRVFXqon6xdlSYC6PSkaHf/xbzmHaW5CgN75uLGfUrqnvDtdyR8FEZwo777ZfQrKd3RfbFYWIxknqSIzILjBIdi7Fn9R3X72BraxQvXmKDQATG7u0VgvtWrPkgoyFWDHjInrT27g3FMSBLGfb+aZA0RvOUS7BunnHg9cfg9H/NABirm82yo6AJbHaGT9hEMs8U3LKky8LGXezTy6ExeO2hz8x/qx4P5Fi1ULgzHU</vt:lpwstr>
  </property>
  <property fmtid="{D5CDD505-2E9C-101B-9397-08002B2CF9AE}" pid="14" name="x1ye=2">
    <vt:lpwstr>FtnfCZNh577Q326V/X+HNM+2/MCafH87QAsvXHFabys6WEKzKQsaZcQ7Xot1Nc3KRD8NcR9IbEYsMpGE8jef6Hyj+KFqoaM2zgsou/LHNqv04aZPvlRM9kODfme9o3etVPXPvavhSEEzVhUdGDYcQznNFDLfLIvLtKO1QG8WIzcWsBpsQR7IM3Pel0frQn1IDp28WgEFg5wQLxDw9ZzplavdOgeONRS2+d9uIlTbLqgqtHkSTpcErtYd+tAX2Bf</vt:lpwstr>
  </property>
  <property fmtid="{D5CDD505-2E9C-101B-9397-08002B2CF9AE}" pid="15" name="x1ye=20">
    <vt:lpwstr>FZ4ktaI2z6ji/Sl1OIak7OpSv8D7bUu8f8yp+jQsytfkx7bTgFxO3dt4WV9+Op03zvVUQHTAWCDyJQtI5lKCW7kTsAxEBOgVcXwze7fJBuLw1EfQiCsm9PTd8mnrh3KDSo1NojQJE61SlPAvkH9+Pw3BXyr3qeibqUq/6mKWxcJXn9R2U6Z9P4w2kxTtDo6Fq4eab+d++sYymg5XNBZkZR6M3zLUXiogqovUPuhVyUGnJKU/c3kTrruEmU7zYRp</vt:lpwstr>
  </property>
  <property fmtid="{D5CDD505-2E9C-101B-9397-08002B2CF9AE}" pid="16" name="x1ye=21">
    <vt:lpwstr>xyE94Wl3Ttj2djTnUtsIjYFQIvG8wJhBeSsUOCw2rm5RQ5ZqZEosTRiREJVroCUtiIVK1RJjWqMzUo66bopB69UzYHT/IfAVmxJz/3eJyw6qS/XIc4z3MN1weZ2ovXktxUryFeZZM6luK+U49HoO5a+9hW4fSnDwFHJUftuonRzjsbCkDVC4pF2CA1+xbPqgk07AomDx9gi3WXfNCiG/04xU1dlybItZhWFI+Xn8Nl2PnrhV8BZ3V1St/wlf+g1</vt:lpwstr>
  </property>
  <property fmtid="{D5CDD505-2E9C-101B-9397-08002B2CF9AE}" pid="17" name="x1ye=22">
    <vt:lpwstr>pwfwvY4k4g1b/88zjflRYVvkQNTs7PR33kJ3JDwTXqYF3vb0AcZrpSMAIGwXhOC5u9qYpAb4ztsj6pM/yBAc0kfZ9R9FAGhi4oZ8h5yuwuzAyUX/D3zsryLQ9JGUkEEEe3O205x1mLflFNCV/cb2Pfo117azTbmNXViY0mp5kPP0acNmXRB2DSxMdK72M//EuwnLKfxXmMtOKtNFzYzFT8aazaPe52tlL3ZOHEPndSOpME6lFW2t2g3f2m7HRmg</vt:lpwstr>
  </property>
  <property fmtid="{D5CDD505-2E9C-101B-9397-08002B2CF9AE}" pid="18" name="x1ye=23">
    <vt:lpwstr>h98mUt7OvFSAsiqAjxVJBZtWC47jRnUc7MsGvH9obUJNghs2PSaQrh0bK3uPm21hgAlQwhxLjeGvATWPaKv5OhbuRyoLZ2FVMlHVrWsfUzxbu6SGgzO2AdUQy0tK8IOdSAHE8MNcttBVw38O0gGil2bq8/V+3nvKdAYYpuHdnyy8WsMevqDBb9ZjIMT7zYr5aihHdOndv16snQfipXpoiXYDHPzgOcCpQ+oPvVks3JcZOVjQfEEEpQ6RTXQlLX+</vt:lpwstr>
  </property>
  <property fmtid="{D5CDD505-2E9C-101B-9397-08002B2CF9AE}" pid="19" name="x1ye=24">
    <vt:lpwstr>qXQ8/waJUUb+FuCXmLP7je3w2k8fIfqmdnhnknNHZOxiQxz3S1ZqhB0+Unimv2WJHrwzyNqxrgj6rzQqebxyeLEeXz1f78FJacoI5iVbgzeRkMWbcACRECIf1opDkOEBDfW9YSCObBBpQuD2DC6/AJimcBAeprXEB5gTzxV6r16hjXbJvMIomvgLX3Zlmqf6Ge2K51SVCkoU9fG9lEFLW8PVrAY65cKuBbJNZ8b7zejeYk7a4HcYnYMvHulAzV8</vt:lpwstr>
  </property>
  <property fmtid="{D5CDD505-2E9C-101B-9397-08002B2CF9AE}" pid="20" name="x1ye=25">
    <vt:lpwstr>9VNMvGF6mJ4cvw/I171bSBB+Lovx9irjvWIIyfRFe842lGbsKLBCQIyEqGveHrH4/fyI+VNxg4m3+esQlCyzJYFBMy7gE49FS6iujx/mN42ucvldVi1nfeHrT+tOPztbkFgUE0gQI3Jx9EWqgCvD08mr13IYZZub4Urit3hFC4hDTnuSeVeL7Ick8zTYcC2r9I+y7L8HN6jhhlcCyX8MeQ2vMUtOyOyejglfcVsJPJRm98wCjlx/eycjHNAZdec</vt:lpwstr>
  </property>
  <property fmtid="{D5CDD505-2E9C-101B-9397-08002B2CF9AE}" pid="21" name="x1ye=26">
    <vt:lpwstr>6ynNI2oory5+PoX5JRQXadzd4mxh/Fkvnvkj1jxFobTBD201UPB9aSs14frjEwbV+K3Cq7ydhw8qGBLcIqg6xUIdEzKtjeVZ8Oj613yS3Ktp7vAjRQcji8o6pZ3aFcGH+mu235AmNMWOvZKy97dll24BLoB4l3zB1lCJleUiEyIlA/XYOEgamKksJ+GSoUJUMdc/XeV4BB7M6MrBT5LdGwBvgLCdNocGbRokKmT0NJJrplYxuJm5MsCGiFkVIXK</vt:lpwstr>
  </property>
  <property fmtid="{D5CDD505-2E9C-101B-9397-08002B2CF9AE}" pid="22" name="x1ye=27">
    <vt:lpwstr>DGa9iKl1QSXesobcdjU2f2mNJYClwN1kkR+E2MoWh5YmtDNC31EhvAfQxgC1F/DWD1g8ZLkRgvBkTF2atxM1sikS3PcsTgeEH91y8MvHjrXSo2I5WRppVpMzCRVDTap7GPbVlR2yT8MdEhbK9q9DmWvdLt/qR+2BlIXTLBIP0gpLjcG431Y/thAMXAk29J6KGrhUCrk5/3Kuh99j8gEetQaFOzlhbH5LpL0PMfD+0Z25KevGNjhbOk6gJoACQ9n</vt:lpwstr>
  </property>
  <property fmtid="{D5CDD505-2E9C-101B-9397-08002B2CF9AE}" pid="23" name="x1ye=28">
    <vt:lpwstr>5Utr7uKP1mj0VvMyRQ3o2sn/nmfJaxdjz1xRCBYxhZgqI7yG5kDRTW+POsITAeogW2We/UJacQBLnI3VmOZe3elj1KXOJmrC/2CLsTBhjsJcCqeROhA4xW9nHyjNu4A/wzeLKKOkS3jd8zyLuORufIhVTZWaaWRQA/hyGfYfGkx+WIP+pcdme8r1lA/QmhucjnAt6LnbEZvR58F8TuBz2eYfyrnoT0fcqXvTWp9RClrLi+uwtxQLdnbqjBkFdfK</vt:lpwstr>
  </property>
  <property fmtid="{D5CDD505-2E9C-101B-9397-08002B2CF9AE}" pid="24" name="x1ye=29">
    <vt:lpwstr>BCn2Z0Wpmbu8tkagX8BL2pmqaDZCR7ZCl8bS3TyyG/i+5HcwMYWCHTZNblIleyUyR8MnsVoTz/n5JvfuAERsYKsfsDeZUqn6aNhm6a9cCVnp3G5SVS9Z4SS1phd2C7UOca6vGwt8YDd6HMbJrKQCRN8OlyvupyUtFBVbPCBZfqZqeduz+hsCEcwEcEMbcI/6YndL/IJ3xGdauKT1sPFl6UPCsjXvnnz+CJhi0+1nksumJlANe60K1kIZVBxb5B/</vt:lpwstr>
  </property>
  <property fmtid="{D5CDD505-2E9C-101B-9397-08002B2CF9AE}" pid="25" name="x1ye=3">
    <vt:lpwstr>jsOa6idWa6bLlQlJ2c+Un+3HViP9rDBa8MkkVxyZ7QWvvkAXKCgCIo2ibL+ge5Q/YUqWj9F4BTrGM/vH0lkbRJvFwzdLr4Qo4J2HmwJB4yj3pIg76Au3lreb2EEtmUMgheIz4qPppOUiCMhbuXjlbO8Fjxnw1xXw885MeKcZYA81zhOceSodg3goHHw1UvztXkMxlUtqzIzPYHX7yG/agpqjf4U13KFYUAhYd1CpxjNWqv3p78LCHTdzmhh1DHD</vt:lpwstr>
  </property>
  <property fmtid="{D5CDD505-2E9C-101B-9397-08002B2CF9AE}" pid="26" name="x1ye=30">
    <vt:lpwstr>7Mp2Fr9UfVTq+MGH1B9ZD/TX4DD2ZSpN2W7DvC2XbQIndsNJHoDpngUexWEmWJgWuxOLkKcwI6Bj048ZSJW0RRhQ406luvINKKDX9+cf0dlyg5J56IMbhUAKDoyfidYw/flKVxv2oXc9Bo3Qmu2E3wuLj3vKD9GXWtTxGzzfVeoAQyYiROherfCznEhLZAXKXG318O2Kj6W40z+7Nwv0By2sTTZcbBknyaP54il1ZphOH9BnHY/oiScpWJX0gSl</vt:lpwstr>
  </property>
  <property fmtid="{D5CDD505-2E9C-101B-9397-08002B2CF9AE}" pid="27" name="x1ye=31">
    <vt:lpwstr>5y4JCjyzmA4dkX+wIv5CHwbWgNVMFgi+olTFvxStiEkJtn/0rWwOnceoKqbF00rCXGtybnt4A+GSDryRoSLfNPx4Ey8xoccGMK72eZDa877TSOmOkdqUDik2qW0yJou5fUhzK+xSPfFntnXGqSPJacuqqwbXXnxB4II+8A7KsiYWv0kGUYPCj0wDEh2TJc2Q3IWTT6jzt7NH9rlMqGu+FGDQ6t6oPusDuZTDvgrOiWNcPdJI3uE56Y3JSllzL/p</vt:lpwstr>
  </property>
  <property fmtid="{D5CDD505-2E9C-101B-9397-08002B2CF9AE}" pid="28" name="x1ye=32">
    <vt:lpwstr>sMkKDP/Gbz77yO9eTh5vPLc4vZWDDa8IYzdtagnTWz0inEPzUtMBvNS6JAfCAesAyKpTz7kEDqgJlKYTEPQIniL8CrwCnFyFUgMCP+hhbz6HzVTCSpH8gaYhuSTWvwrEW8AHK7KhI2C0JUNvMAzlD4Wb/5RNbiXl6JpbEhhrNv4efd84Of36Qw52fItKwV4NtVII7FHdelG/bK8xYuPfuxON12/j2Srj+s+6ruUPaISWZ04g66gfDO7v6zCHpVi</vt:lpwstr>
  </property>
  <property fmtid="{D5CDD505-2E9C-101B-9397-08002B2CF9AE}" pid="29" name="x1ye=33">
    <vt:lpwstr>v4phO9Ik9GZpvYR3zl9rSy3B/wZ3wzs9MyZ276kgFITjV9mf0rb0500GoHeJ3B631aXAWEWaKF+3bxRflUbkDOB2tOun+U/+A+xWsHEQxLAjfpvmtY2N9F4DcElXKlD58dTT8TQsEHtZ98NlDX4jyrUb9YZSh7XdV5eVwdHQbi88866f1F1vap8+C5nPVIldZZp57fg8o5twPfrEyi3ftIwlG+WerjQGUKw7r1UJCTMgboJ1j/IIP68DzHWb74Q</vt:lpwstr>
  </property>
  <property fmtid="{D5CDD505-2E9C-101B-9397-08002B2CF9AE}" pid="30" name="x1ye=34">
    <vt:lpwstr>/iBhidor/7NX+erGPkXzhxNqIcG+uZpIeK6LZDIKmTiRZfOHUm6wLsWAaiyU6pgMlTtv35uMTIXvekHPcEWDUBs+lkNFp1uhNHZZ5cOReWpC0tG7E21PYjA2cRDZfOLDoU/BAXwgMZMIYEKESb/cEJ3sr5k2vwNxpdRSy5guk/M9h8/fYP/09S/1Rs5pz95mf+djoOJ4u9DmY9wwYh6k5+x4hpr3dSM9j2l6UYjzZ7JL61+YTlAf3h3t9cZ29JT</vt:lpwstr>
  </property>
  <property fmtid="{D5CDD505-2E9C-101B-9397-08002B2CF9AE}" pid="31" name="x1ye=35">
    <vt:lpwstr>Vy0netG7iFr49+iyX+0DeDbHuSLX7pqztxc/gvoBzPdhV3VjBtFmekQdX40zfEohlfmTc8hFOjOAMgY2tYDGne0IIfpPK4V56962geO1DgWPCWbEBtLANtFjqx9BEzyxr+ZFNW+1Lxh1vJm5bB9TKhtPhJafMQ/7GvXgsQvE/CGiZO+loQFjESAz7WvgqjAafPUG3jQbhlIQ1hFr7CHkb4XLvDB5FDH9skFdSXEtzHD5csXWC4qEfhJuEc7oao7</vt:lpwstr>
  </property>
  <property fmtid="{D5CDD505-2E9C-101B-9397-08002B2CF9AE}" pid="32" name="x1ye=36">
    <vt:lpwstr>JKUE7IxE0AQbsur6SdgJLO0sw4husL9yN0mkqbgAnVcxBuEXGSfoZGHG+iOM7tMPzOsjktIcRsM67S5Krnj/ABY0ZDhiTLepafJeEjdh0ZjsNXkM0b+/rw4JfS4QIdjW/Hm4S8txeR4p7FavkG0+M79Ug8ZODldwA49My9v6oqU3VAtv01FXKn7dCfiry/6YHREhc6vdB2GGoVVzP1cX62yZblYF2p3cl5NjxHc6/zj0qUcbWUt5V3n2WHbzMXG</vt:lpwstr>
  </property>
  <property fmtid="{D5CDD505-2E9C-101B-9397-08002B2CF9AE}" pid="33" name="x1ye=37">
    <vt:lpwstr>4kLTozTUG5AY6I+TJxkDXvDxykN4izIxaZ/2Zq3pS07WVPzTYuyCAf/oJkf+Y+qvdZd1ZiWtg+i+ai0XYFJeIwpQtU0h7TMKgOA/hbfYJ6rRe3SCPQd+R+vd2tJ8GYhfYzvflr4chHS2SE78w1ceHPk2LvIj8WdZVChpXKLCJTA8MPIug+YLpEyEY1xlmoIC1y2MIunOmy2Fy24ajzhGT0Kg8Lbjkq26v/b6S4AC1HeXyoW6D/zbcoS07GylTaF</vt:lpwstr>
  </property>
  <property fmtid="{D5CDD505-2E9C-101B-9397-08002B2CF9AE}" pid="34" name="x1ye=38">
    <vt:lpwstr>mck3hPmkNvkPk/Z82RzZBNq6kHqQkfOCeucJWvCtIR/0Aq3Y6C5QgBumQuYgctl+D7U/jD24bAI0GkTeZGV8MprN8qOC5WblB9pDAt5VnZswEtpiwh9PLBVuI4/pCDGiyvR+uKeuiajneaF4tR1QJBDUKvPVRfxl+5BfG9GtP96tljZZ5LJ17j+G09dfZq4hO0aWiok2niVV59tmMqnOc9cmbZr2QdgX2r5WE3wqt8ggPxSUj4nZc72KWlROtY3</vt:lpwstr>
  </property>
  <property fmtid="{D5CDD505-2E9C-101B-9397-08002B2CF9AE}" pid="35" name="x1ye=39">
    <vt:lpwstr>VPl8MDTRMSagPMIVRwSY+NGACtEI4FHXBfTxXu+6pDHI5QxxGuAHgqo9q/CGeCMavVhcCtnR2g6818kBkYDzcWOKl0p9vMhNB9nm6sqBtuP7wbC0wLWtZGI6+QH5BztgqVWIFWVIH9BACcraQXEn9mmjUn40BLEf5y5yT8ov7In8FgfSMtZOaiY6y+o6l1zMtByfavnDNyWj344JbLPGvh/jXFswsWi/h7t1B49fWmjKPuy9kIF/bYpUoCBcs/8</vt:lpwstr>
  </property>
  <property fmtid="{D5CDD505-2E9C-101B-9397-08002B2CF9AE}" pid="36" name="x1ye=4">
    <vt:lpwstr>ZbywXB6AAYOxLWjdDDeMxlenmiGbQfjQ2/ZuW3809rIW0B2JtrMsNRp4k/x0QHv0tM0PKQ4EupnAnx9OLtveKmvtC6QajjHETthxlUdJliXULXLX/hMOC/I3FtGAeeUopfE8LXQ7pQoQVSGttOONuxCjFpeD7GvaeJ78xkOfHOdfLfa/M7a8ikPSGc4OfXpsEGIbU4QHd/es0I5WLFK5LDIyO8HpRdmVn6y/J+q24ZUCKq9JdloIgA7MUSB3D6I</vt:lpwstr>
  </property>
  <property fmtid="{D5CDD505-2E9C-101B-9397-08002B2CF9AE}" pid="37" name="x1ye=40">
    <vt:lpwstr>1d1bl52YOptD9Os102vfvH8e4mOmxl1sN6yM7RlYvYM1tOw/AeEYRmdSdVIpcYb/ShJX0aMka3sALIv4G31zJ6urHNt8lIA4n41CVkg+9WQwViwZUCW0/kpHsXZhUOoqJtW3a0dsNBv7+0Mt/92K8k0p5gIJTZfI2C18zuicAmOwZFzfelRyAMIyZVZQGXb0i8hlSVUICO1/LrYMTXQxkSs83o4kr/tg6dASEEE+F5e/GkSe90DWal3WyLaZspu</vt:lpwstr>
  </property>
  <property fmtid="{D5CDD505-2E9C-101B-9397-08002B2CF9AE}" pid="38" name="x1ye=41">
    <vt:lpwstr>ds/d66lSB3XYRo40tuEVKLE6owNO67/5DePCQeV8JAEdTvqFmREPCHw2WwdK7ViOV9gtjZtPNpKkI6OM4GwcGFGFxqZKB1Ju62m6DDoVHTKXiIimDga0n0irgaAJByYrhMMklC9ym43T6zoGEQYPrnzkR3WzPagHHlV/y01ZnL343FaQUvsz0zIrMCoaWRHayx0lUDknrT8AgtFDOYMrozyywO0/9T7S4CRUzYhGu+zOD/T2dxj6ELKGsPzSOzr</vt:lpwstr>
  </property>
  <property fmtid="{D5CDD505-2E9C-101B-9397-08002B2CF9AE}" pid="39" name="x1ye=42">
    <vt:lpwstr>BaDuWsQVOV8/Gx7sA77TCiu9CZR72gfGwkBaXfdOTRTjCsygIayIWCV5HDoTaE4rCZM4oP/tzhtWTk6TFCLAAsLnTV8CFqxJb1UqMcI2O6k6uw1KuxJ+6hZG7QbUd8u4SViW07e5pqQuEP5g+SQiPZuh9IPxQwFk/o4L42r9vKMKdzscrkNli11k5OFowklI35qeo9WTiP9KR/T+98co88mkFm2UNfGU/Ll5uH7cp6MWuHdkCl3xvJ6i0W2E8N+</vt:lpwstr>
  </property>
  <property fmtid="{D5CDD505-2E9C-101B-9397-08002B2CF9AE}" pid="40" name="x1ye=43">
    <vt:lpwstr>zu/BKMDR/Tm8SxHqzHyFX/5rKPOqQff1Tf8C9HcNS73RateihCtRC5NcCia+/x0M2I5GpvhFZDC5Q8oA9OPm5IJ/o3BzNjy9I5qN0OscyxPSwyCLyIMZZoLGcCQPgpTQWiJhsoUDBTbXNlbXGqJ/E39jChCqJYg6I6DAT66bIFP43hPJcIf3kfEEtTTH68OUJEqyPVDJo0cSiwnR1HN6cekRTITxYrUUak4rFdWHseLjuoHmGpiSUYdr8DhhZUo</vt:lpwstr>
  </property>
  <property fmtid="{D5CDD505-2E9C-101B-9397-08002B2CF9AE}" pid="41" name="x1ye=44">
    <vt:lpwstr>qfs39V/dU+yR2/27K79j5OOGfYommOW/R8qgT4UJ100vkEr9rjL8bOq4K/0xoy6SPXalAkp7lLVUEl2Z8d/V5EJoejZc5hg95iMNF0MozJR6J3Mwpj1mgt5f5U1mvP3+imbPLe1HWZbmVQL6s9WVDiBfcw31vpyFTyK0HiZsAqdi1H2FmQmwr/9Wgq3gxNPgy5SpXF15IH4u77aJ/JdO4qtisVtVFk63YPw3Mh8x+M90FUq5H88X8+Mk6PChSHt</vt:lpwstr>
  </property>
  <property fmtid="{D5CDD505-2E9C-101B-9397-08002B2CF9AE}" pid="42" name="x1ye=45">
    <vt:lpwstr>VfrYoVIYUXL96JlXCySQF8pJMDPOYWu418+qPvgDSzm4pXik7SypUYmmicP5uHUjzwNzMezwWrD2wujifVw1BXCvfqolS5j3J2/XVB15CuoxqcO+ywSjqLmP9N5BSM5LN8uqQ2QtE2VhajDch6fo9UWJa7XnJlIafQXOLNtMUwmsgaAAEhN+rP6/Jxtp6q3fnbNPDgjtLUQEq/zrv9IXIWi2xT/EUb827Wc7hhjw0qmv7T/VCP4apDB2Ez8Gr5D</vt:lpwstr>
  </property>
  <property fmtid="{D5CDD505-2E9C-101B-9397-08002B2CF9AE}" pid="43" name="x1ye=46">
    <vt:lpwstr>lenlAzZz3PlkGgqb9AZzpVRkTVC6+gP796gVZRcNcfAmjip/l9EXIX/NbsmCDbgz1cjUAY7NoNWQ0xwp+KKxZn3I2M/pykITE9LA1rQNLNgEsrIAvAyMouJxkVcMMGV+Uo2uYY8mvcp+BF27pabkUl8oxzt1GtF6cNOTAGvoSrCd+dOmEDwH/5VE2BnIgkcIa+pJHG5/RSoWGEdtfg1oJTWFCsEQ7J2v/9EUfjSAv7lyigQpBg4zOgcl0Trbtiu</vt:lpwstr>
  </property>
  <property fmtid="{D5CDD505-2E9C-101B-9397-08002B2CF9AE}" pid="44" name="x1ye=47">
    <vt:lpwstr>4i8zT3gvLbZlHLudB2VeNkgGtKSbKfnWrjEBmyqCV5CpvtNwd0ReTa/lz7tyKnV9SUbpwhPDBXnyY3wPRnNaEnNP7Aam28DmflOuSpIv2Xt2mIL5WhOwfNQrxxVQg1yn3sK5qccLFSyPsRlXZ/FRoP56pcuHlh608H4swItaGuHGzE698t1AUvZ78FO+UYwK77K7CVkEQ6p6h3ex+7fTo36AwO9+QM2th12RIAR5DZF1222gqlgr95uySOJl1My</vt:lpwstr>
  </property>
  <property fmtid="{D5CDD505-2E9C-101B-9397-08002B2CF9AE}" pid="45" name="x1ye=48">
    <vt:lpwstr>EfOtt37luCjA+Sdb/55nM5bMnbZxhtZLE1TxUhOPD1CbsDvHrDipG9SzOoIYapd7sLH1IBIHJtqq3gYVCsj8bfXiTsE1cj/PkfchpebnJ4P8jFHJqylldPU2vF6Hw/5JScHGs96yD1BXLfwnVVVHxMPveZVaiS9m+nLeIHtesrjSYnOphLnNWAGVezymqZXscw9U5fDEoPneiE1cfHyd/hsVzvHGuBLkBfsq99Hwn4mPuuU/JWMEnTKua4USVAf</vt:lpwstr>
  </property>
  <property fmtid="{D5CDD505-2E9C-101B-9397-08002B2CF9AE}" pid="46" name="x1ye=49">
    <vt:lpwstr>/kpnmm6jPTu5RYs3Xu9pspqJRokT9q343r56S3bd7dMc8X2lA9vd4eawbeA5Qzpsv0BwVMyLsjw7d0EvIke6nH3AbwzNQdemO+N1bPaZWR3P/rIH8WSvmxeguh2/ASlQg+TZ/4yA/iri2/1r3R4wOkt7pjnQJ/Rr6DwrnFXRWVEVFPgjkQs+yOrAUKxX9CqO29FqvltI7OrD/HISLV1RIl7vlAXZxCTC+9/V+yaLGQDL/swhuiWsanqkVMuW/j8</vt:lpwstr>
  </property>
  <property fmtid="{D5CDD505-2E9C-101B-9397-08002B2CF9AE}" pid="47" name="x1ye=5">
    <vt:lpwstr>U91OJat1aFxFNt262lrn6lmxo20z3MSw6aFHRL/G9ztUcWeNVq2e7yGrtbex0GD7o8QvJm3itu8gyiMv3Wm6939pe3V9CD7+uvzUoECT+PjTJnCEmcsLxyl8iq5R1u/Bob+Rm1Bj3PQIus82WxesjOhM/24hMvzuN75cWG29gp99Yb4i03sJz/vtrcBtZ1mJuQ27lejg8hnvJ3+S5upON6wgiX13eOG+BbnzAAoHbhD/jR5uyV6/saR/hH8lpE+</vt:lpwstr>
  </property>
  <property fmtid="{D5CDD505-2E9C-101B-9397-08002B2CF9AE}" pid="48" name="x1ye=50">
    <vt:lpwstr>t+jzZgZJ7LDsra/Oz+hcFhLxBSADOEiHvA//FkHmxg1gqiR5x/paPw7funXl0C0Uqorgldb9BkMe5amRAwaXHtDQ/gfcCYx5nhfEpCar+jNEbYQGeUY9SDJhMh/cgmYDJDG4rhBqf6Kp2Nem/UwHT4NEcFEAULbqGIEICgcI94wJZc9o+uZL5vgYeOXQmEyuht9X5ajPZQR/pR5gLwF0nIceB6KBHKLtxRyC1v7G9P8+Q+UogC05G27drYgKhHu</vt:lpwstr>
  </property>
  <property fmtid="{D5CDD505-2E9C-101B-9397-08002B2CF9AE}" pid="49" name="x1ye=51">
    <vt:lpwstr>hzapHeZuEslSg9Noh3Q7RwTy2KfdNaKwXUGFt9neIjxxe7HK6yllGNn1uAF9GM7j4wGQ9L/2qNdfR8i3HHfZB9TztG6xRZ3VQAVzJo/dwKHRsWypUBgmfQkFUAIcnDdd39eAFVzBCIAs9MbX1rlkNQCfvoJBzEibp3b/OkaWb8mqkD+eP0GyXcM/zdvG5LLbb7XQQXRTevSNTYWyqffdO4hEOxvKmbT9jN3cu8GFWD//eHKF/i3o15XN4UcE7L0</vt:lpwstr>
  </property>
  <property fmtid="{D5CDD505-2E9C-101B-9397-08002B2CF9AE}" pid="50" name="x1ye=52">
    <vt:lpwstr>iPVMGUfcDyBykNVbKfXnqkuDH8Q1slP8NpygvFcvf0g936yjaw0saAS7o8btt+NOnxTIZGlWQIV367rmi09UDDtsxXVo/brfX8lY8Dq9UhB1ThlE+BJhFF83SWd6zJsrP+5CEPUq53GqQ7+W0q6ct+XvayrpKQVov+HSfkmOgyqUvQMSFXe44R8aL/Mq0/czb+V4bwuAbAHpIP4uKhKJSWSB8rdi9fnnQp0C3kiQH12613/Ul0TfdIrBwx2kSRs</vt:lpwstr>
  </property>
  <property fmtid="{D5CDD505-2E9C-101B-9397-08002B2CF9AE}" pid="51" name="x1ye=53">
    <vt:lpwstr>vuhAR/RWCTRQ7V+qCPqNYWytH+sP+xED5Cx2LBnW0i/fT+jBMniTrAiR9wBmdmuDRCg+C2LtGnpXnKdyfw756pWHC7wOR9Fv7Doe10FnuMdyDObXCPzOoq4PofsjVE74JsFt/oAV0zOkFzHmUCOs7jOV1Uql5vEGgS70/Gi9T5omf+ffDuYpGVmo5f+wRhmYAG15qardODqDUqUS6S96BPqdqG/xicMqts63pVX07mSPs2zgWsYcvEP22tNBQzt</vt:lpwstr>
  </property>
  <property fmtid="{D5CDD505-2E9C-101B-9397-08002B2CF9AE}" pid="52" name="x1ye=54">
    <vt:lpwstr>Y9UChpnC6cV/Q+GCYRkgpr8o/Z7EyKLaWjfSxah281377ZCqlhziu5WzYytgxbcGl3JHXpzMHs+iOeVdEnt4NWdYXZ08EV1vwwhaqCjKZZB0ECPaZq6tcqyA75PnIEAhfYppq9q4P15LtId2+r73VbC9XAHgVgoo+RMVZ4v4zD4j2B+PGQ9uwYJyn6g2RA5wVexScRFnhmQqMvRxz6jX9gmxFStnscMwhEDiOujB/AyheQoyur6LAZsNhCn3tZE</vt:lpwstr>
  </property>
  <property fmtid="{D5CDD505-2E9C-101B-9397-08002B2CF9AE}" pid="53" name="x1ye=55">
    <vt:lpwstr>9LwPsX7HUo/FAa1V+pQi5Zv5hD7TGa7JD4svvuhGRWNaMQoJaImF0oy+8mYsGVGFeajhNrdXy/RK2qqwPk2JV4hpgUhURcDY0ZnAU+5VC/KCwub0yN1bdkAOgnQ4+WqWqYAJxTxjeAx6Ww2PnpaFB2NmxxEEPZZJE1NNQwHhWHeVJrPAnA8h2B8CQn27kEqQyhCBRUcd76ALCnRf3Dc/gn97/KixtDN+25/TAo2vTqEsCKq38sZk/jW/Tr599Bv</vt:lpwstr>
  </property>
  <property fmtid="{D5CDD505-2E9C-101B-9397-08002B2CF9AE}" pid="54" name="x1ye=56">
    <vt:lpwstr>okcCyew3kUgju9bVf6QFc773A5tPtUbClsXWfvGkN3SfIZPLlzPE9DNyDML1yUXZoUrZ93BsZn6vdbYYi94tj6PWoXosUgRkSR4UZluq+zd0zD4BSVIqYtb/2ts/E4DDIrLtsc/Iipz8O6mtB7me1OKihDjOohTmHIFRJzLQ2j6rdiOidkIcUUeZA/C/YqkbaSs4Lr9CWy/LBG+vOoCS+pHd1MC/A17XS3Hj0Umo0MWjMkGrOlpyZu0YzLwrrPo</vt:lpwstr>
  </property>
  <property fmtid="{D5CDD505-2E9C-101B-9397-08002B2CF9AE}" pid="55" name="x1ye=57">
    <vt:lpwstr>tHUdjKXXrSU6i9oGuy2cb79vCSctyaDRdg8jrzrLUXqE4Sfm4qx4svrHG5BvtqRrZSSWc1vKhOTTZyfkLheEULCGF3pkhAbngzo8GlkQNKLjW4063kHfUUjEzqNpnCdFbsTv2BCI7gzOu5BgB0fyFp6zifAI2FhtyPbsIIU9YqN32RVFieI3svw4MVdXYQ9vmxazOX0OuPZkEzfPtM/deiozubIYHQrS0lm6h6bSrVdtnj2lTQS+yn8YNhpd6NS</vt:lpwstr>
  </property>
  <property fmtid="{D5CDD505-2E9C-101B-9397-08002B2CF9AE}" pid="56" name="x1ye=58">
    <vt:lpwstr>vA5r6n/JE2KTZfKMXXha6lkvkcsuuNzOLH+rEE+2fjnbTIJ9Bp+czXCl/qbWE8nATz/lEldHYcp3oRuPQ6oP1lMN0aHdE46YMkWKAAzFBV4Y+ds1Jt3KpgSGpQ0UfpkNH30xgwvnL+uceg8K+nqHKzJfiFQAKvF2WjuritP5gKiBsPXSxTX/VCTPt4WTBG+q/15wdfJpMzLJ0FnUVx3+9NdDySKY+Kn1RmeI0zG4fCe7V/PFNlf6fpLLK0gOPKl</vt:lpwstr>
  </property>
  <property fmtid="{D5CDD505-2E9C-101B-9397-08002B2CF9AE}" pid="57" name="x1ye=59">
    <vt:lpwstr>zWF/iwsI64PvTFA/eTRqLyh+WhgQdQF2X5An37m8uNuDZPmw1DMP+zAukftnQD623pJHBGCnvVpsOOIkK2Sfm0YoAMpF0YP/JiDO+UxTS2S3axEsv9ux4upB0wiYkMrge/D36/6juRXeuTnIhm8eX86OLrZnGav5LuZeGiq9U7AQv2N6kmIuQgoK0+pAr1hslizG6ojT4M0PDYp4PKSCTk34+j1N5EPf1Non3CGURLyl85rPYM4AQ1Gu3s5lL8B</vt:lpwstr>
  </property>
  <property fmtid="{D5CDD505-2E9C-101B-9397-08002B2CF9AE}" pid="58" name="x1ye=6">
    <vt:lpwstr>+sEGlELx8EHceTpIa5qbhLZziedsvzZacgPT7FOeTBQTyG9VvFByAeoSMcsRzPWi9jf38LjjVsIohLPaMuFlrYTZcNd6hW380iOawDUEzu6UXrnxSvmx+dYiHYCJ/E8J9zOJrGAiwdp32xyvVRMrcZR/eqduH7R6uFu0Je5L5DZM+88uvHKvV4Z7a+fbf0JRzNfZgd8frT9hQ/1OObh+Emk8FyoDW/I2ktG75BasISxNU8UH74Y2QZYHOqz/eij</vt:lpwstr>
  </property>
  <property fmtid="{D5CDD505-2E9C-101B-9397-08002B2CF9AE}" pid="59" name="x1ye=60">
    <vt:lpwstr>9CP4Var+ABAls8BJB0aRF8u4e+WXg64ZJ1lZ+zfCJxoOrOCY3gS4rff083TyHOYA7zQy+/ffUd9ijO6kx2GoWkYcx3+6x4zGqnx6++N0yaabGJ2zH8Gomk/56gdgHcPJXMf304Bbx2C2r8RQt/9xJklK6r7y6B2BTk4t8LmcpsgZK7n44Sj+gS3jfmv/5rlF0hg7f3qqC2OQ8tJlOFuKZhz9isiAccXtaUSvbqY9+mldT6Y10OrWYJuUbgG9dFc</vt:lpwstr>
  </property>
  <property fmtid="{D5CDD505-2E9C-101B-9397-08002B2CF9AE}" pid="60" name="x1ye=61">
    <vt:lpwstr>p0qVo7eAaapGWMenw3l779VvRPm07UDAmmVdaTXKRpAmdJSRnk0zXRdxsZRoNwOetIVBZGl5+mXGKuZqhp73/dyNOPFVfPjqKsucbNCIv/TxvBjlMf5CZM/2lZelXtutcjsSbGXgW5fzjezVrl++W1ifhCoJLWT7hva9d+Gn5Si3ibOppHcsYLZ0PN1pAhnJt/6pkS115W3eRG0w0Va5fWgkYJH48MIrXbSIDOs7K5Hyn5L+twm7VJAE/teba0A</vt:lpwstr>
  </property>
  <property fmtid="{D5CDD505-2E9C-101B-9397-08002B2CF9AE}" pid="61" name="x1ye=62">
    <vt:lpwstr>65u0qhZsyekYDS2HAg8XbTIqR6w+HR3yeytRpz0L2l2MkGIHXm6mvXQEWedid7kc+QoWHtDKfSOJYCsm7F9nyRdHWXfa/Tvz1Tpvt8MG8ecoHyIEIfVcyEzlsqRu1ZD3y6eB13+npX+QbDC4vMw+IHUCa/TFj47wMI1Jwos+Xa4x2Pk6D/bncUhP23isJyej/YQSw8ikGB8hcSp6eacMnDM3zeg2Gf32vm6Qsb3M1VRGzaAyxqG/jBe1eJoAN+V</vt:lpwstr>
  </property>
  <property fmtid="{D5CDD505-2E9C-101B-9397-08002B2CF9AE}" pid="62" name="x1ye=63">
    <vt:lpwstr>px/NwT3i9cFrm9DSOoQtozT6xNehsn1MgiKzA3Nk8xF78feBolj83//AyIgKmNMPgAA</vt:lpwstr>
  </property>
  <property fmtid="{D5CDD505-2E9C-101B-9397-08002B2CF9AE}" pid="63" name="x1ye=7">
    <vt:lpwstr>KL+7gZdON4TJgme94s0m3lY4g81a1UPGAu9fwdryupH+ZpLNC2NTe3vHefJS4ebdI8niWOH7nps204tTdUVNq8IetEob/+9PNTlKtg4ypJobc6WMSYQk06eDtlAHYamOnyBA+DQVmK4FrE/F4CAEZ46Py/NGNTltorCuLSitamnfR5O6K1YdllitAEim11BBhYHspvU2xjutttjkkwI5tb/Y7Lq+gvOsMKZZcN7+F7joyV58RVhccObJmL19HZ8</vt:lpwstr>
  </property>
  <property fmtid="{D5CDD505-2E9C-101B-9397-08002B2CF9AE}" pid="64" name="x1ye=8">
    <vt:lpwstr>bFKjfuOU0L8xGZfTRb6tqNZfGO+ezYwmJFRcKq4WGMRUcm5YRDBPiFwhSs2WNmu869G8nASHLlu9+1TIpFUXvpBJot7TMlEyUrTzU5slWtLLfji73WBFzpCLDDKD35BaBZSUgm9rLqsfvdAQl1borgqBzvVgWc/HmW/lVmU+xsQKzQTfBeRnYwV/2T2jtTMC4/0UfvXbpf2dlzKy1iEOLVslCvKZTug+OaF+e8oJpeDhHmQVuzvMxBDjyDhbIEQ</vt:lpwstr>
  </property>
  <property fmtid="{D5CDD505-2E9C-101B-9397-08002B2CF9AE}" pid="65" name="x1ye=9">
    <vt:lpwstr>J2WKHSJc10yh885MaIW4OvxVBUMphbTXvOlSMjsnGSd5PB93aCQoZnYjc0TKtKrGa44utoYh0XhRn2HDP/GPubX5K3ddd3JELoVUjJYEIRgOUzpb8+5uszOZckj/gprfZHObjDS76bSKMhnLg+8fwmknxgh6s2da8UcCSmgbLe5LY9+KXf4p9x4Se6rNP+NheZB0IQ9pP+AvsuUPynTe4awkJuTbOP08cq+xv6ozEbpW/AnaBKrVqGUEY11hQpD</vt:lpwstr>
  </property>
</Properties>
</file>